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7900BC">
        <w:rPr>
          <w:rFonts w:cs="Arial"/>
        </w:rPr>
        <w:t>0.9</w:t>
      </w:r>
    </w:p>
    <w:p w:rsidR="0077458B" w:rsidRDefault="00406D62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15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Novembro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proofErr w:type="spellStart"/>
      <w:r w:rsidRPr="001125B4">
        <w:rPr>
          <w:rFonts w:cs="Arial"/>
          <w:b/>
        </w:rPr>
        <w:t>Ensley</w:t>
      </w:r>
      <w:proofErr w:type="spellEnd"/>
      <w:r w:rsidRPr="001125B4">
        <w:rPr>
          <w:rFonts w:cs="Arial"/>
          <w:b/>
        </w:rPr>
        <w:t xml:space="preserve">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81556B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 w:rsidR="0019553E">
          <w:rPr>
            <w:rFonts w:cs="Arial"/>
            <w:noProof/>
          </w:rPr>
          <w:t xml:space="preserve"> AulaLab 15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8552231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proofErr w:type="spellStart"/>
            <w:r w:rsidRPr="00E76246">
              <w:rPr>
                <w:b/>
              </w:rPr>
              <w:t>Ensley</w:t>
            </w:r>
            <w:proofErr w:type="spellEnd"/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BF7927" w:rsidP="00AD6438">
            <w:pPr>
              <w:snapToGrid w:val="0"/>
              <w:jc w:val="center"/>
            </w:pPr>
            <w:r>
              <w:t>19/10/2017</w:t>
            </w:r>
          </w:p>
        </w:tc>
      </w:tr>
      <w:tr w:rsidR="008A39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Pr="00965A5E" w:rsidRDefault="00965A5E" w:rsidP="00965A5E">
            <w:pPr>
              <w:snapToGrid w:val="0"/>
              <w:jc w:val="center"/>
              <w:rPr>
                <w:lang w:val="en-US"/>
              </w:rPr>
            </w:pPr>
            <w:r>
              <w:t>04/1</w:t>
            </w:r>
            <w:r>
              <w:rPr>
                <w:lang w:val="en-US"/>
              </w:rPr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</w:pPr>
            <w:r>
              <w:t>20/10/2017</w:t>
            </w:r>
          </w:p>
        </w:tc>
      </w:tr>
      <w:tr w:rsidR="00965A5E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65A5E" w:rsidRDefault="00172019" w:rsidP="00965A5E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965A5E" w:rsidRPr="009546D5" w:rsidRDefault="00965A5E" w:rsidP="00965A5E">
            <w:pPr>
              <w:snapToGrid w:val="0"/>
              <w:jc w:val="center"/>
            </w:pPr>
            <w:r>
              <w:t>Felipe</w:t>
            </w:r>
          </w:p>
          <w:p w:rsidR="00965A5E" w:rsidRPr="00DF3128" w:rsidRDefault="00965A5E" w:rsidP="00965A5E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  <w:r>
              <w:t xml:space="preserve"> </w:t>
            </w:r>
            <w:r w:rsidR="00172019">
              <w:t>e 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>11/10/2017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AA1849" w:rsidP="00965A5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BF7927" w:rsidP="00965A5E">
            <w:pPr>
              <w:snapToGrid w:val="0"/>
              <w:jc w:val="center"/>
            </w:pPr>
            <w:r>
              <w:t>23/10/2017</w:t>
            </w:r>
          </w:p>
        </w:tc>
      </w:tr>
      <w:tr w:rsidR="003F52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3F5229" w:rsidRDefault="003F5229" w:rsidP="003F5229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  <w:rPr>
                <w:b/>
              </w:rPr>
            </w:pPr>
            <w:proofErr w:type="spellStart"/>
            <w:r w:rsidRPr="00DF3128">
              <w:rPr>
                <w:b/>
              </w:rPr>
              <w:t>Ensley</w:t>
            </w:r>
            <w:proofErr w:type="spellEnd"/>
          </w:p>
          <w:p w:rsidR="003F5229" w:rsidRPr="009546D5" w:rsidRDefault="003F5229" w:rsidP="003F5229">
            <w:pPr>
              <w:snapToGrid w:val="0"/>
              <w:jc w:val="center"/>
            </w:pPr>
            <w:r>
              <w:t>Felipe</w:t>
            </w:r>
          </w:p>
          <w:p w:rsidR="003F5229" w:rsidRPr="00DF3128" w:rsidRDefault="003F5229" w:rsidP="003F52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25/10/2017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</w:pPr>
            <w:r>
              <w:t>29/10/2017</w:t>
            </w:r>
          </w:p>
        </w:tc>
      </w:tr>
      <w:tr w:rsidR="0012214A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12214A" w:rsidRDefault="0012214A" w:rsidP="003F5229">
            <w:pPr>
              <w:jc w:val="center"/>
            </w:pPr>
            <w:r>
              <w:t>V0.8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</w:p>
          <w:p w:rsidR="0012214A" w:rsidRPr="0012214A" w:rsidRDefault="0012214A" w:rsidP="003F5229">
            <w:pPr>
              <w:snapToGrid w:val="0"/>
              <w:jc w:val="center"/>
            </w:pPr>
            <w:r w:rsidRPr="0012214A">
              <w:t>Felipe</w:t>
            </w:r>
          </w:p>
          <w:p w:rsidR="0012214A" w:rsidRPr="00DF3128" w:rsidRDefault="0012214A" w:rsidP="003F5229">
            <w:pPr>
              <w:snapToGrid w:val="0"/>
              <w:jc w:val="center"/>
              <w:rPr>
                <w:b/>
              </w:rPr>
            </w:pPr>
            <w:r w:rsidRPr="0012214A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Diagrama de Pacotes e Instanciação de componentes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30/10/2017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</w:t>
            </w:r>
            <w:r w:rsidR="0012214A">
              <w:rPr>
                <w:b/>
              </w:rPr>
              <w:t>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0E6FA2" w:rsidP="003F5229">
            <w:pPr>
              <w:snapToGrid w:val="0"/>
              <w:jc w:val="center"/>
            </w:pPr>
            <w:r>
              <w:t>11/11/2017</w:t>
            </w:r>
          </w:p>
        </w:tc>
      </w:tr>
      <w:tr w:rsidR="00566122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566122" w:rsidRDefault="00F8684B" w:rsidP="003F5229">
            <w:pPr>
              <w:jc w:val="center"/>
            </w:pPr>
            <w:r>
              <w:t>V0.9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</w:p>
          <w:p w:rsidR="00566122" w:rsidRPr="00566122" w:rsidRDefault="00566122" w:rsidP="003F5229">
            <w:pPr>
              <w:snapToGrid w:val="0"/>
              <w:jc w:val="center"/>
            </w:pPr>
            <w:r w:rsidRPr="00566122">
              <w:t>Felipe</w:t>
            </w:r>
          </w:p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 w:rsidRPr="00566122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</w:pPr>
            <w:r>
              <w:t>Diagrama de Sequências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0E6FA2" w:rsidP="003F5229">
            <w:pPr>
              <w:snapToGrid w:val="0"/>
              <w:jc w:val="center"/>
            </w:pPr>
            <w:r>
              <w:t>15</w:t>
            </w:r>
            <w:r w:rsidR="00566122">
              <w:t>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8552232"/>
      <w:r>
        <w:lastRenderedPageBreak/>
        <w:t>Índice</w:t>
      </w:r>
      <w:bookmarkEnd w:id="1"/>
    </w:p>
    <w:bookmarkStart w:id="2" w:name="_GoBack"/>
    <w:p w:rsidR="00832683" w:rsidRDefault="00F0429C" w:rsidP="00832683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32683">
        <w:rPr>
          <w:noProof/>
        </w:rPr>
        <w:t>Tabela de Revisões</w:t>
      </w:r>
      <w:r w:rsidR="00832683">
        <w:rPr>
          <w:noProof/>
        </w:rPr>
        <w:tab/>
      </w:r>
      <w:r w:rsidR="00832683">
        <w:rPr>
          <w:noProof/>
        </w:rPr>
        <w:fldChar w:fldCharType="begin"/>
      </w:r>
      <w:r w:rsidR="00832683">
        <w:rPr>
          <w:noProof/>
        </w:rPr>
        <w:instrText xml:space="preserve"> PAGEREF _Toc498552231 \h </w:instrText>
      </w:r>
      <w:r w:rsidR="00832683">
        <w:rPr>
          <w:noProof/>
        </w:rPr>
      </w:r>
      <w:r w:rsidR="00832683">
        <w:rPr>
          <w:noProof/>
        </w:rPr>
        <w:fldChar w:fldCharType="separate"/>
      </w:r>
      <w:r w:rsidR="00832683">
        <w:rPr>
          <w:noProof/>
        </w:rPr>
        <w:t>2</w:t>
      </w:r>
      <w:r w:rsidR="00832683"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84AF3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84AF3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84AF3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 perfil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Req.12-Listar atividades extras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Req.13-Login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Req.14-Login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Req.15-Visualizar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Req.16-Visualizar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Req.17-Editar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Req.18-Editar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784AF3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784AF3">
        <w:rPr>
          <w:noProof/>
        </w:rPr>
        <w:t>Login</w:t>
      </w:r>
      <w:r>
        <w:rPr>
          <w:noProof/>
        </w:rPr>
        <w:t xml:space="preserve">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atividades extra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horário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horários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horário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horário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Marcação do término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415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Marcar início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Req.15-O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Req.16-Tabelas em tempo real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 17- Conexão à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Re1. 18 – Versão mínima de API e do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832683" w:rsidRDefault="00832683" w:rsidP="00832683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832683" w:rsidRDefault="00832683" w:rsidP="00832683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09003B" w:rsidRDefault="00F0429C" w:rsidP="00832683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  <w:bookmarkEnd w:id="2"/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552233"/>
      <w:r>
        <w:lastRenderedPageBreak/>
        <w:t>Lista de Figuras</w:t>
      </w:r>
      <w:bookmarkEnd w:id="3"/>
    </w:p>
    <w:p w:rsidR="00765EDA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765EDA" w:rsidRPr="0080514A">
        <w:rPr>
          <w:b/>
          <w:noProof/>
        </w:rPr>
        <w:t>Figura 1</w:t>
      </w:r>
      <w:r w:rsidR="00765EDA">
        <w:rPr>
          <w:noProof/>
        </w:rPr>
        <w:t>- Logotipo da empresa.</w:t>
      </w:r>
      <w:r w:rsidR="00765EDA">
        <w:rPr>
          <w:noProof/>
        </w:rPr>
        <w:tab/>
      </w:r>
      <w:r w:rsidR="00765EDA">
        <w:rPr>
          <w:noProof/>
        </w:rPr>
        <w:fldChar w:fldCharType="begin"/>
      </w:r>
      <w:r w:rsidR="00765EDA">
        <w:rPr>
          <w:noProof/>
        </w:rPr>
        <w:instrText xml:space="preserve"> PAGEREF _Toc498552202 \h </w:instrText>
      </w:r>
      <w:r w:rsidR="00765EDA">
        <w:rPr>
          <w:noProof/>
        </w:rPr>
      </w:r>
      <w:r w:rsidR="00765EDA">
        <w:rPr>
          <w:noProof/>
        </w:rPr>
        <w:fldChar w:fldCharType="separate"/>
      </w:r>
      <w:r w:rsidR="00765EDA">
        <w:rPr>
          <w:noProof/>
        </w:rPr>
        <w:t>10</w:t>
      </w:r>
      <w:r w:rsidR="00765EDA"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5-</w:t>
      </w:r>
      <w:r>
        <w:rPr>
          <w:noProof/>
        </w:rPr>
        <w:t>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6-</w:t>
      </w:r>
      <w:r>
        <w:rPr>
          <w:noProof/>
        </w:rPr>
        <w:t xml:space="preserve"> Diagrama de Sequência, parte 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7-</w:t>
      </w:r>
      <w:r>
        <w:rPr>
          <w:noProof/>
        </w:rPr>
        <w:t>Diagrama de Sequência, parte 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8-</w:t>
      </w:r>
      <w:r>
        <w:rPr>
          <w:noProof/>
        </w:rPr>
        <w:t>Diagrama de Sequência, parte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9-</w:t>
      </w:r>
      <w:r>
        <w:rPr>
          <w:noProof/>
        </w:rPr>
        <w:t>Diagrama de Sequência, parte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10-</w:t>
      </w:r>
      <w:r>
        <w:rPr>
          <w:noProof/>
        </w:rPr>
        <w:t>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11-</w:t>
      </w:r>
      <w:r>
        <w:rPr>
          <w:noProof/>
        </w:rPr>
        <w:t>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12-</w:t>
      </w:r>
      <w:r>
        <w:rPr>
          <w:noProof/>
        </w:rPr>
        <w:t>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13-</w:t>
      </w:r>
      <w:r>
        <w:rPr>
          <w:noProof/>
        </w:rPr>
        <w:t>Tela de Cadastro.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14-</w:t>
      </w:r>
      <w:r>
        <w:rPr>
          <w:noProof/>
        </w:rPr>
        <w:t>Tela de criação de atividade extra.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15-</w:t>
      </w:r>
      <w:r>
        <w:rPr>
          <w:noProof/>
        </w:rPr>
        <w:t>Tela de criação de Horários.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16-</w:t>
      </w:r>
      <w:r>
        <w:rPr>
          <w:noProof/>
        </w:rPr>
        <w:t>Tela de listagem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17-</w:t>
      </w:r>
      <w:r>
        <w:rPr>
          <w:noProof/>
        </w:rPr>
        <w:t>Tela de marcação de hora de atividade.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18-</w:t>
      </w:r>
      <w:r>
        <w:rPr>
          <w:noProof/>
        </w:rPr>
        <w:t xml:space="preserve">Tela de </w:t>
      </w:r>
      <w:r w:rsidRPr="0080514A">
        <w:rPr>
          <w:i/>
          <w:noProof/>
        </w:rPr>
        <w:t>login.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19-</w:t>
      </w:r>
      <w:r>
        <w:rPr>
          <w:noProof/>
        </w:rPr>
        <w:t>Tela de menu principal.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20-</w:t>
      </w:r>
      <w:r>
        <w:rPr>
          <w:noProof/>
        </w:rPr>
        <w:t>Tela de Perfil.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21-</w:t>
      </w:r>
      <w:r>
        <w:rPr>
          <w:noProof/>
        </w:rPr>
        <w:t>Tela de planilha de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22-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23--</w:t>
      </w:r>
      <w:r>
        <w:rPr>
          <w:noProof/>
        </w:rPr>
        <w:t>Dicionário do 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765EDA" w:rsidRDefault="00765ED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0514A">
        <w:rPr>
          <w:b/>
          <w:noProof/>
        </w:rPr>
        <w:t>Figura 24-</w:t>
      </w:r>
      <w:r>
        <w:rPr>
          <w:noProof/>
        </w:rPr>
        <w:t xml:space="preserve"> 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_Toc498552225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8552234"/>
      <w:r>
        <w:lastRenderedPageBreak/>
        <w:t>Lista de Tabelas</w:t>
      </w:r>
      <w:bookmarkEnd w:id="4"/>
    </w:p>
    <w:p w:rsidR="00966F0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966F01" w:rsidRPr="00011269">
        <w:rPr>
          <w:b/>
          <w:noProof/>
        </w:rPr>
        <w:t>Tabela 01 -</w:t>
      </w:r>
      <w:r w:rsidR="00966F01">
        <w:rPr>
          <w:noProof/>
        </w:rPr>
        <w:t xml:space="preserve"> Requisito Req.1.</w:t>
      </w:r>
      <w:r w:rsidR="00966F01">
        <w:rPr>
          <w:noProof/>
        </w:rPr>
        <w:tab/>
      </w:r>
      <w:r w:rsidR="00966F01">
        <w:rPr>
          <w:noProof/>
        </w:rPr>
        <w:fldChar w:fldCharType="begin"/>
      </w:r>
      <w:r w:rsidR="00966F01">
        <w:rPr>
          <w:noProof/>
        </w:rPr>
        <w:instrText xml:space="preserve"> PAGEREF _Toc496738261 \h </w:instrText>
      </w:r>
      <w:r w:rsidR="00966F01">
        <w:rPr>
          <w:noProof/>
        </w:rPr>
      </w:r>
      <w:r w:rsidR="00966F01">
        <w:rPr>
          <w:noProof/>
        </w:rPr>
        <w:fldChar w:fldCharType="separate"/>
      </w:r>
      <w:r w:rsidR="00966F01">
        <w:rPr>
          <w:noProof/>
        </w:rPr>
        <w:t>11</w:t>
      </w:r>
      <w:r w:rsidR="00966F01"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09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10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11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19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20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Aluno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21</w:t>
      </w:r>
      <w:r>
        <w:rPr>
          <w:noProof/>
        </w:rPr>
        <w:t>- Fluxo de evento principal &lt;Listar atividades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22</w:t>
      </w:r>
      <w:r>
        <w:rPr>
          <w:noProof/>
        </w:rPr>
        <w:t>- Fluxo de evento principal &lt;Cadastrar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23</w:t>
      </w:r>
      <w:r>
        <w:rPr>
          <w:noProof/>
        </w:rPr>
        <w:t>- Fluxo de evento principal &lt; Editar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24</w:t>
      </w:r>
      <w:r>
        <w:rPr>
          <w:noProof/>
        </w:rPr>
        <w:t>- Fluxo de evento principal &lt; Remover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25</w:t>
      </w:r>
      <w:r>
        <w:rPr>
          <w:noProof/>
        </w:rPr>
        <w:t>- Fluxo de evento principal &lt; Visualizar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26</w:t>
      </w:r>
      <w:r>
        <w:rPr>
          <w:noProof/>
        </w:rPr>
        <w:t>- Fluxo de evento principal &lt;Visualizar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27</w:t>
      </w:r>
      <w:r>
        <w:rPr>
          <w:noProof/>
        </w:rPr>
        <w:t>- Fluxo de evento principal &lt; Editar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28</w:t>
      </w:r>
      <w:r>
        <w:rPr>
          <w:noProof/>
        </w:rPr>
        <w:t>- Fluxo de evento principal &lt; Editar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29</w:t>
      </w:r>
      <w:r>
        <w:rPr>
          <w:noProof/>
        </w:rPr>
        <w:t>- Fluxo de evento principal &lt; Criar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30</w:t>
      </w:r>
      <w:r>
        <w:rPr>
          <w:noProof/>
        </w:rPr>
        <w:t>- Fluxo de evento principal &lt; Criar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31</w:t>
      </w:r>
      <w:r>
        <w:rPr>
          <w:noProof/>
        </w:rPr>
        <w:t>- Fluxo de evento principal &lt; Cadastrar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32</w:t>
      </w:r>
      <w:r>
        <w:rPr>
          <w:noProof/>
        </w:rPr>
        <w:t>- Fluxo de evento principal &lt; Listar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33</w:t>
      </w:r>
      <w:r>
        <w:rPr>
          <w:noProof/>
        </w:rPr>
        <w:t>- Fluxo de evento principal &lt; Editar as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34</w:t>
      </w:r>
      <w:r>
        <w:rPr>
          <w:noProof/>
        </w:rPr>
        <w:t>- Fluxo de evento principal &lt; Remover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35</w:t>
      </w:r>
      <w:r>
        <w:rPr>
          <w:noProof/>
        </w:rPr>
        <w:t>- Fluxo de evento principal &lt;Marcação do término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36</w:t>
      </w:r>
      <w:r>
        <w:rPr>
          <w:noProof/>
        </w:rPr>
        <w:t>- Fluxo de evento principal &lt;Marcar início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5" w:name="_Toc498552235"/>
      <w:r>
        <w:lastRenderedPageBreak/>
        <w:t>Introdução</w:t>
      </w:r>
      <w:bookmarkEnd w:id="5"/>
    </w:p>
    <w:p w:rsidR="0009003B" w:rsidRDefault="0009003B">
      <w:pPr>
        <w:pStyle w:val="Ttulo2"/>
        <w:rPr>
          <w:color w:val="000000"/>
        </w:rPr>
      </w:pPr>
      <w:bookmarkStart w:id="6" w:name="_Toc498552236"/>
      <w:r>
        <w:t>Definições, Acrônimos e Abreviaturas</w:t>
      </w:r>
      <w:bookmarkEnd w:id="6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7" w:name="_Toc498552237"/>
      <w:r>
        <w:lastRenderedPageBreak/>
        <w:t>Visão geral</w:t>
      </w:r>
      <w:bookmarkEnd w:id="7"/>
    </w:p>
    <w:p w:rsidR="0009003B" w:rsidRDefault="0009003B">
      <w:pPr>
        <w:pStyle w:val="Ttulo2"/>
      </w:pPr>
      <w:bookmarkStart w:id="8" w:name="_Toc498552238"/>
      <w:r>
        <w:t>Introdução</w:t>
      </w:r>
      <w:bookmarkEnd w:id="8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9" w:name="_Toc49855220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9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0" w:name="_Toc498552239"/>
      <w:r>
        <w:t>Escopo</w:t>
      </w:r>
      <w:bookmarkEnd w:id="10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1" w:name="_Toc4985522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1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2" w:name="_Toc498552240"/>
      <w:r>
        <w:t>Descrição de funcionamento</w:t>
      </w:r>
      <w:bookmarkEnd w:id="12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3" w:name="_Toc4985522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3"/>
    </w:p>
    <w:p w:rsidR="0009003B" w:rsidRDefault="0009003B">
      <w:pPr>
        <w:pStyle w:val="Ttulo1"/>
      </w:pPr>
      <w:bookmarkStart w:id="14" w:name="_Toc498552241"/>
      <w:r>
        <w:lastRenderedPageBreak/>
        <w:t>Especificação de Requisitos</w:t>
      </w:r>
      <w:bookmarkEnd w:id="14"/>
    </w:p>
    <w:p w:rsidR="00456929" w:rsidRDefault="00456929" w:rsidP="00456929">
      <w:pPr>
        <w:pStyle w:val="Ttulo2"/>
      </w:pPr>
      <w:bookmarkStart w:id="15" w:name="_Toc498551332"/>
      <w:bookmarkStart w:id="16" w:name="_Toc498552242"/>
      <w:r>
        <w:t>Requisitos Funcionais</w:t>
      </w:r>
      <w:bookmarkEnd w:id="15"/>
      <w:bookmarkEnd w:id="16"/>
    </w:p>
    <w:p w:rsidR="00456929" w:rsidRPr="00DB468B" w:rsidRDefault="00456929" w:rsidP="00456929">
      <w:pPr>
        <w:pStyle w:val="Ttulo3"/>
        <w:tabs>
          <w:tab w:val="clear" w:pos="10927"/>
          <w:tab w:val="num" w:pos="1430"/>
        </w:tabs>
        <w:ind w:left="1560" w:hanging="851"/>
      </w:pPr>
      <w:bookmarkStart w:id="17" w:name="_Toc498551333"/>
      <w:bookmarkStart w:id="18" w:name="_Toc498552243"/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7"/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56929" w:rsidRDefault="00456929" w:rsidP="0081556B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E-mail;</w:t>
            </w:r>
          </w:p>
          <w:p w:rsidR="00456929" w:rsidRDefault="00456929" w:rsidP="0081556B">
            <w:pPr>
              <w:snapToGrid w:val="0"/>
              <w:jc w:val="both"/>
            </w:pPr>
            <w:r>
              <w:t>- Senha;</w:t>
            </w:r>
          </w:p>
          <w:p w:rsidR="00456929" w:rsidRPr="00194999" w:rsidRDefault="00456929" w:rsidP="0081556B">
            <w:pPr>
              <w:snapToGrid w:val="0"/>
              <w:jc w:val="both"/>
            </w:pPr>
            <w:r>
              <w:t>- Número para contato;</w:t>
            </w:r>
          </w:p>
          <w:p w:rsidR="00456929" w:rsidRDefault="00456929" w:rsidP="0081556B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56929" w:rsidRPr="000F29C4" w:rsidRDefault="00456929" w:rsidP="0081556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6A18BC" w:rsidRDefault="00456929" w:rsidP="0081556B">
            <w:pPr>
              <w:pStyle w:val="Legenda"/>
              <w:jc w:val="left"/>
            </w:pPr>
            <w:r>
              <w:t>Senha deve possuir no mínimo 6 caracteres E o número de telefone deve seguir o seguinte formato: (99) 99999-9999.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19" w:name="_Toc459891809"/>
      <w:bookmarkStart w:id="20" w:name="_Toc498551155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9"/>
      <w:bookmarkEnd w:id="20"/>
    </w:p>
    <w:p w:rsidR="00456929" w:rsidRPr="00DB468B" w:rsidRDefault="00456929" w:rsidP="00456929">
      <w:pPr>
        <w:pStyle w:val="Ttulo3"/>
        <w:tabs>
          <w:tab w:val="clear" w:pos="10927"/>
          <w:tab w:val="num" w:pos="1430"/>
        </w:tabs>
        <w:ind w:left="1560" w:hanging="851"/>
      </w:pPr>
      <w:bookmarkStart w:id="21" w:name="_Toc494871724"/>
      <w:bookmarkStart w:id="22" w:name="_Toc498551334"/>
      <w:bookmarkStart w:id="23" w:name="_Toc498552244"/>
      <w:r w:rsidRPr="00DB468B">
        <w:t>Req.</w:t>
      </w:r>
      <w:fldSimple w:instr=" SEQ &quot;Reqfuncionais&quot; \*Arabic ">
        <w:r>
          <w:rPr>
            <w:noProof/>
          </w:rPr>
          <w:t>2</w:t>
        </w:r>
      </w:fldSimple>
      <w:r w:rsidRPr="00DB468B">
        <w:t>-</w:t>
      </w:r>
      <w:r>
        <w:t>Cadastro do perfil dos alunos</w:t>
      </w:r>
      <w:bookmarkEnd w:id="21"/>
      <w:bookmarkEnd w:id="22"/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F6550B" w:rsidRDefault="00456929" w:rsidP="0081556B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56929" w:rsidRDefault="00456929" w:rsidP="0081556B">
            <w:pPr>
              <w:snapToGrid w:val="0"/>
              <w:jc w:val="both"/>
            </w:pPr>
            <w:r>
              <w:t>- Nome completo;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E-mail;</w:t>
            </w:r>
          </w:p>
          <w:p w:rsidR="00456929" w:rsidRDefault="00456929" w:rsidP="0081556B">
            <w:pPr>
              <w:snapToGrid w:val="0"/>
              <w:jc w:val="both"/>
            </w:pPr>
            <w:r>
              <w:t>- Senha;</w:t>
            </w:r>
          </w:p>
          <w:p w:rsidR="00456929" w:rsidRPr="00F6550B" w:rsidRDefault="00456929" w:rsidP="0081556B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56929" w:rsidRDefault="00456929" w:rsidP="0081556B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Matrícula;</w:t>
            </w:r>
          </w:p>
          <w:p w:rsidR="00456929" w:rsidRPr="00F6550B" w:rsidRDefault="00456929" w:rsidP="0081556B">
            <w:pPr>
              <w:snapToGrid w:val="0"/>
              <w:jc w:val="both"/>
            </w:pPr>
            <w:r>
              <w:t>- Curso.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6A18BC" w:rsidRDefault="00456929" w:rsidP="0081556B">
            <w:pPr>
              <w:pStyle w:val="Legenda"/>
              <w:jc w:val="left"/>
            </w:pPr>
            <w:r>
              <w:t>Senha deve possuir no mínimo 6 caracteres. E o número de telefone deve seguir o seguinte formato: (99) 99999-9999.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56929" w:rsidRDefault="00456929" w:rsidP="00456929">
      <w:pPr>
        <w:pStyle w:val="Legenda"/>
      </w:pPr>
      <w:bookmarkStart w:id="24" w:name="_Toc49855115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24"/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</w:pPr>
    </w:p>
    <w:p w:rsidR="00456929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25" w:name="_Toc494871725"/>
      <w:bookmarkStart w:id="26" w:name="_Toc498551335"/>
      <w:bookmarkStart w:id="27" w:name="_Toc498552245"/>
      <w:r>
        <w:lastRenderedPageBreak/>
        <w:t>Req.3-Adicionar horários</w:t>
      </w:r>
      <w:bookmarkEnd w:id="25"/>
      <w:bookmarkEnd w:id="26"/>
      <w:bookmarkEnd w:id="2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Default="00456929" w:rsidP="0081556B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56929" w:rsidRDefault="00456929" w:rsidP="0081556B">
            <w:pPr>
              <w:snapToGrid w:val="0"/>
              <w:jc w:val="both"/>
            </w:pPr>
            <w:r>
              <w:t>- Tipo;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56929" w:rsidRPr="008674D0" w:rsidRDefault="00456929" w:rsidP="0081556B">
            <w:pPr>
              <w:snapToGrid w:val="0"/>
              <w:jc w:val="both"/>
            </w:pPr>
            <w:r w:rsidRPr="008674D0">
              <w:t>- Código da disciplina;</w:t>
            </w:r>
          </w:p>
          <w:p w:rsidR="00456929" w:rsidRDefault="00456929" w:rsidP="0081556B">
            <w:pPr>
              <w:snapToGrid w:val="0"/>
              <w:jc w:val="both"/>
            </w:pPr>
            <w:r w:rsidRPr="008674D0">
              <w:t>- Local;</w:t>
            </w:r>
          </w:p>
          <w:p w:rsidR="00456929" w:rsidRDefault="00456929" w:rsidP="0081556B">
            <w:pPr>
              <w:snapToGrid w:val="0"/>
              <w:jc w:val="both"/>
            </w:pPr>
            <w:r>
              <w:t>- Dia da Semana;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Horários.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Todos os parâmetros são obrigatórios. Os tipos de atividade serão: aula, curso, iniciação científica e monitoria. Código da disciplina conterá letras e números. Horário: </w:t>
            </w:r>
            <w:proofErr w:type="spellStart"/>
            <w:proofErr w:type="gram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  <w:proofErr w:type="gramEnd"/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56929" w:rsidRDefault="00456929" w:rsidP="00456929">
      <w:pPr>
        <w:pStyle w:val="Legenda"/>
      </w:pPr>
      <w:bookmarkStart w:id="28" w:name="_Toc49855115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8"/>
    </w:p>
    <w:p w:rsidR="00456929" w:rsidRPr="00C554FF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29" w:name="_Toc494871726"/>
      <w:bookmarkStart w:id="30" w:name="_Toc498551336"/>
      <w:bookmarkStart w:id="31" w:name="_Toc498552246"/>
      <w:r>
        <w:t>Req.4-Editar horário</w:t>
      </w:r>
      <w:bookmarkEnd w:id="29"/>
      <w:bookmarkEnd w:id="30"/>
      <w:bookmarkEnd w:id="3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Default="00456929" w:rsidP="0081556B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56929" w:rsidRDefault="00456929" w:rsidP="0081556B">
            <w:pPr>
              <w:snapToGrid w:val="0"/>
              <w:jc w:val="both"/>
            </w:pPr>
            <w:r>
              <w:t>- Tipo;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56929" w:rsidRPr="008674D0" w:rsidRDefault="00456929" w:rsidP="0081556B">
            <w:pPr>
              <w:snapToGrid w:val="0"/>
              <w:jc w:val="both"/>
            </w:pPr>
            <w:r w:rsidRPr="008674D0">
              <w:t>- Código da disciplina;</w:t>
            </w:r>
          </w:p>
          <w:p w:rsidR="00456929" w:rsidRDefault="00456929" w:rsidP="0081556B">
            <w:pPr>
              <w:snapToGrid w:val="0"/>
              <w:jc w:val="both"/>
            </w:pPr>
            <w:r w:rsidRPr="008674D0">
              <w:t>- Local;</w:t>
            </w:r>
          </w:p>
          <w:p w:rsidR="00456929" w:rsidRDefault="00456929" w:rsidP="0081556B">
            <w:pPr>
              <w:snapToGrid w:val="0"/>
              <w:jc w:val="both"/>
            </w:pPr>
            <w:r>
              <w:t>- Dia da Semana;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Horários.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Todos os parâmetros são obrigatórios. Os tipos de atividade serão: aula, curso, iniciação científica e monitoria. Código da disciplina conterá letras e números. Horário: </w:t>
            </w:r>
            <w:proofErr w:type="spellStart"/>
            <w:proofErr w:type="gram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  <w:proofErr w:type="gramEnd"/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32" w:name="_Toc49855115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32"/>
    </w:p>
    <w:p w:rsidR="00456929" w:rsidRPr="008674D0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33" w:name="_Toc494871727"/>
      <w:bookmarkStart w:id="34" w:name="_Toc498551337"/>
      <w:bookmarkStart w:id="35" w:name="_Toc498552247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33"/>
      <w:bookmarkEnd w:id="34"/>
      <w:bookmarkEnd w:id="3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>Os alunos poderão remover os horários planejados assim que forem finalizadas.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930195" w:rsidRDefault="00456929" w:rsidP="0081556B">
            <w:r>
              <w:t>Qualquer atividade planejada pode ser excluída.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36" w:name="_Toc49855115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36"/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  <w:rPr>
          <w:u w:val="single"/>
        </w:rPr>
      </w:pPr>
    </w:p>
    <w:p w:rsidR="00456929" w:rsidRPr="008674D0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37" w:name="_Toc494871728"/>
      <w:bookmarkStart w:id="38" w:name="_Toc498551338"/>
      <w:bookmarkStart w:id="39" w:name="_Toc498552248"/>
      <w:r w:rsidRPr="008674D0">
        <w:lastRenderedPageBreak/>
        <w:t>Req.</w:t>
      </w:r>
      <w:r>
        <w:t>6</w:t>
      </w:r>
      <w:r w:rsidRPr="008674D0">
        <w:t>-</w:t>
      </w:r>
      <w:r>
        <w:t>Listar Horário</w:t>
      </w:r>
      <w:bookmarkEnd w:id="37"/>
      <w:bookmarkEnd w:id="38"/>
      <w:bookmarkEnd w:id="3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 xml:space="preserve">Os alunos terão acesso aos horários que adicionaram para conseguir uma melhor visão do planejamento feito. 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Default="00456929" w:rsidP="0081556B">
            <w:pPr>
              <w:pStyle w:val="Comment"/>
              <w:snapToGrid w:val="0"/>
              <w:jc w:val="both"/>
              <w:rPr>
                <w:i w:val="0"/>
                <w:color w:val="000000" w:themeColor="text1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lista que será separada pelos dias da semana.  Os itens da lista serão mostrados com o seguinte formato:</w:t>
            </w:r>
          </w:p>
          <w:p w:rsidR="00456929" w:rsidRDefault="00456929" w:rsidP="0081556B">
            <w:pPr>
              <w:pStyle w:val="Comment"/>
              <w:snapToGrid w:val="0"/>
              <w:jc w:val="both"/>
              <w:rPr>
                <w:i w:val="0"/>
                <w:color w:val="000000" w:themeColor="text1"/>
              </w:rPr>
            </w:pPr>
          </w:p>
          <w:p w:rsidR="00456929" w:rsidRDefault="00456929" w:rsidP="0081556B">
            <w:pPr>
              <w:pStyle w:val="Comment"/>
              <w:snapToGrid w:val="0"/>
              <w:jc w:val="both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-Horário – Tipo</w:t>
            </w:r>
          </w:p>
          <w:p w:rsidR="00456929" w:rsidRDefault="00456929" w:rsidP="0081556B">
            <w:pPr>
              <w:pStyle w:val="Comment"/>
              <w:snapToGrid w:val="0"/>
              <w:jc w:val="both"/>
              <w:rPr>
                <w:i w:val="0"/>
                <w:color w:val="000000" w:themeColor="text1"/>
              </w:rPr>
            </w:pPr>
            <w:r>
              <w:rPr>
                <w:i w:val="0"/>
                <w:color w:val="000000" w:themeColor="text1"/>
              </w:rPr>
              <w:t>-Nome</w:t>
            </w:r>
          </w:p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 w:themeColor="text1"/>
              </w:rPr>
              <w:t>-Local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40" w:name="_Toc49855116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40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41" w:name="_Toc494871729"/>
      <w:bookmarkStart w:id="42" w:name="_Toc498551339"/>
      <w:bookmarkStart w:id="43" w:name="_Toc498552249"/>
      <w:r w:rsidRPr="00787452">
        <w:t>Req.</w:t>
      </w:r>
      <w:r>
        <w:t>7</w:t>
      </w:r>
      <w:r w:rsidRPr="00787452">
        <w:t>-</w:t>
      </w:r>
      <w:r>
        <w:t>Adicionar horário de início de atividade</w:t>
      </w:r>
      <w:bookmarkEnd w:id="41"/>
      <w:bookmarkEnd w:id="42"/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devem ficar atentos ao horário de entrada, pois somente serão considerados os horários atuais.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44" w:name="_Toc498551161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44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45" w:name="_Toc494871730"/>
      <w:bookmarkStart w:id="46" w:name="_Toc498551340"/>
      <w:bookmarkStart w:id="47" w:name="_Toc498552250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45"/>
      <w:bookmarkEnd w:id="46"/>
      <w:bookmarkEnd w:id="4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48" w:name="_Toc498551162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48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49" w:name="_Toc494871731"/>
      <w:bookmarkStart w:id="50" w:name="_Toc498551341"/>
      <w:bookmarkStart w:id="51" w:name="_Toc498552251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49"/>
      <w:bookmarkEnd w:id="50"/>
      <w:bookmarkEnd w:id="5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Default="00456929" w:rsidP="0081556B">
            <w:pPr>
              <w:snapToGrid w:val="0"/>
              <w:jc w:val="both"/>
            </w:pPr>
            <w:r>
              <w:t>Os administradores poderão criar atividades extras e específicas em que serão responsáveis e adicionar alunos a elas. Para buscar os alunos será necessária a matrícula ou nome do mesmo.</w:t>
            </w:r>
          </w:p>
          <w:p w:rsidR="00456929" w:rsidRDefault="00456929" w:rsidP="0081556B">
            <w:pPr>
              <w:snapToGrid w:val="0"/>
              <w:jc w:val="both"/>
            </w:pPr>
          </w:p>
          <w:p w:rsidR="00456929" w:rsidRDefault="00456929" w:rsidP="0081556B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56929" w:rsidRDefault="00456929" w:rsidP="0081556B">
            <w:pPr>
              <w:snapToGrid w:val="0"/>
              <w:jc w:val="both"/>
            </w:pPr>
            <w:r>
              <w:t>- Tipo de atividade;</w:t>
            </w:r>
          </w:p>
          <w:p w:rsidR="00456929" w:rsidRDefault="00456929" w:rsidP="0081556B">
            <w:pPr>
              <w:snapToGrid w:val="0"/>
              <w:jc w:val="both"/>
            </w:pPr>
            <w:r>
              <w:t>- Nome ou tema da atividade;</w:t>
            </w:r>
          </w:p>
          <w:p w:rsidR="00456929" w:rsidRDefault="00456929" w:rsidP="0081556B">
            <w:pPr>
              <w:snapToGrid w:val="0"/>
              <w:jc w:val="both"/>
            </w:pPr>
            <w:r>
              <w:t>- Tempo mensal obrigatório;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Alunos participantes.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D6564F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52" w:name="_Toc498551163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52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53" w:name="_Toc494871732"/>
      <w:bookmarkStart w:id="54" w:name="_Toc498551342"/>
      <w:bookmarkStart w:id="55" w:name="_Toc498552252"/>
      <w:r w:rsidRPr="00787452">
        <w:lastRenderedPageBreak/>
        <w:t>Req.</w:t>
      </w:r>
      <w:r>
        <w:t>10</w:t>
      </w:r>
      <w:r w:rsidRPr="00787452">
        <w:t>-</w:t>
      </w:r>
      <w:r>
        <w:t>Finalizar atividade extra</w:t>
      </w:r>
      <w:bookmarkEnd w:id="53"/>
      <w:bookmarkEnd w:id="54"/>
      <w:bookmarkEnd w:id="5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>Ao término da atividade extra ou em caso de desistência, o administrador deverá remover a atividade.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A atividade poderá ser removida somente quando for finalizada, pois todos os registros serão perdidos com sua exclusão.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56" w:name="_Toc49855116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56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57" w:name="_Toc494871733"/>
      <w:bookmarkStart w:id="58" w:name="_Toc498551343"/>
      <w:bookmarkStart w:id="59" w:name="_Toc498552253"/>
      <w:r w:rsidRPr="00787452">
        <w:t>Req.</w:t>
      </w:r>
      <w:r>
        <w:t>11</w:t>
      </w:r>
      <w:r w:rsidRPr="00787452">
        <w:t>-</w:t>
      </w:r>
      <w:r>
        <w:t>Editar atividade extra</w:t>
      </w:r>
      <w:bookmarkEnd w:id="57"/>
      <w:bookmarkEnd w:id="58"/>
      <w:bookmarkEnd w:id="5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>O administrador poderá fazer alterações nas atividades já existentes.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BD0E93" w:rsidRDefault="00456929" w:rsidP="0081556B">
            <w:pPr>
              <w:snapToGrid w:val="0"/>
              <w:jc w:val="both"/>
            </w:pPr>
            <w:r>
              <w:t>As alterações podem ser feitas no tempo mensal obrigatório e no nome da atividade.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60" w:name="_Toc49855116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60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61" w:name="_Toc494871734"/>
      <w:bookmarkStart w:id="62" w:name="_Toc498551344"/>
      <w:bookmarkStart w:id="63" w:name="_Toc498552254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61"/>
      <w:bookmarkEnd w:id="62"/>
      <w:bookmarkEnd w:id="6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674D0" w:rsidRDefault="00456929" w:rsidP="0081556B">
            <w:pPr>
              <w:snapToGrid w:val="0"/>
              <w:jc w:val="both"/>
            </w:pPr>
            <w:r>
              <w:t>O cumprimento das atividades poderá ser monitorado pelos administradores, que terão acesso aos horários cumpridos pelos alunos.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64" w:name="_Toc49855116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64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65" w:name="_Toc494871735"/>
      <w:bookmarkStart w:id="66" w:name="_Toc498551345"/>
      <w:bookmarkStart w:id="67" w:name="_Toc498552255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65"/>
      <w:bookmarkEnd w:id="66"/>
      <w:bookmarkEnd w:id="6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993884" w:rsidRDefault="00456929" w:rsidP="0081556B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56929" w:rsidRDefault="00456929" w:rsidP="0081556B">
            <w:pPr>
              <w:snapToGrid w:val="0"/>
              <w:jc w:val="both"/>
            </w:pPr>
            <w:r>
              <w:t>-E-mail;</w:t>
            </w:r>
          </w:p>
          <w:p w:rsidR="00456929" w:rsidRDefault="00456929" w:rsidP="0081556B">
            <w:pPr>
              <w:snapToGrid w:val="0"/>
              <w:jc w:val="both"/>
            </w:pPr>
            <w:r>
              <w:t>-Senha;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Default="00456929" w:rsidP="0081556B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56929" w:rsidRPr="004556D7" w:rsidRDefault="00456929" w:rsidP="0081556B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administrador, o usuário deverá selecionar a opção “Administrador”.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68" w:name="_Toc49855116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  <w:bookmarkEnd w:id="68"/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</w:pPr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69" w:name="_Toc494871736"/>
      <w:bookmarkStart w:id="70" w:name="_Toc498551346"/>
      <w:bookmarkStart w:id="71" w:name="_Toc498552256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69"/>
      <w:bookmarkEnd w:id="70"/>
      <w:bookmarkEnd w:id="7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993884" w:rsidRDefault="00456929" w:rsidP="0081556B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56929" w:rsidRDefault="00456929" w:rsidP="0081556B">
            <w:pPr>
              <w:snapToGrid w:val="0"/>
              <w:jc w:val="both"/>
            </w:pPr>
            <w:r>
              <w:t>-E-mail;</w:t>
            </w:r>
          </w:p>
          <w:p w:rsidR="00456929" w:rsidRDefault="00456929" w:rsidP="0081556B">
            <w:pPr>
              <w:snapToGrid w:val="0"/>
              <w:jc w:val="both"/>
            </w:pPr>
            <w:r>
              <w:t>-Senha;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-Tipo de usuário (Aluno).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Default="00456929" w:rsidP="0081556B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72" w:name="_Toc49855116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  <w:bookmarkEnd w:id="72"/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73" w:name="_Toc494871737"/>
      <w:bookmarkStart w:id="74" w:name="_Toc498551347"/>
      <w:bookmarkStart w:id="75" w:name="_Toc498552257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73"/>
      <w:bookmarkEnd w:id="74"/>
      <w:bookmarkEnd w:id="7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993884" w:rsidRDefault="00456929" w:rsidP="0081556B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56929" w:rsidRDefault="00456929" w:rsidP="0081556B">
            <w:pPr>
              <w:snapToGrid w:val="0"/>
              <w:jc w:val="both"/>
            </w:pPr>
            <w:r>
              <w:t>- Nome completo;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E-mail;</w:t>
            </w:r>
          </w:p>
          <w:p w:rsidR="00456929" w:rsidRPr="00F6550B" w:rsidRDefault="00456929" w:rsidP="0081556B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56929" w:rsidRDefault="00456929" w:rsidP="0081556B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Matrícula;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Curso.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76" w:name="_Toc49855116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  <w:bookmarkEnd w:id="76"/>
    </w:p>
    <w:p w:rsidR="00456929" w:rsidRDefault="00456929" w:rsidP="00456929">
      <w:pPr>
        <w:pStyle w:val="Legenda"/>
      </w:pPr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77" w:name="_Toc494871738"/>
      <w:bookmarkStart w:id="78" w:name="_Toc498551348"/>
      <w:bookmarkStart w:id="79" w:name="_Toc498552258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77"/>
      <w:bookmarkEnd w:id="78"/>
      <w:bookmarkEnd w:id="7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F6550B" w:rsidRDefault="00456929" w:rsidP="0081556B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56929" w:rsidRDefault="00456929" w:rsidP="0081556B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E-mail;</w:t>
            </w:r>
          </w:p>
          <w:p w:rsidR="00456929" w:rsidRPr="00194999" w:rsidRDefault="00456929" w:rsidP="0081556B">
            <w:pPr>
              <w:snapToGrid w:val="0"/>
              <w:jc w:val="both"/>
            </w:pPr>
            <w:r>
              <w:t>- Número para contato;</w:t>
            </w:r>
          </w:p>
          <w:p w:rsidR="00456929" w:rsidRDefault="00456929" w:rsidP="0081556B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80" w:name="_Toc49855117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  <w:bookmarkEnd w:id="80"/>
    </w:p>
    <w:p w:rsidR="00456929" w:rsidRDefault="00456929" w:rsidP="00456929">
      <w:pPr>
        <w:pStyle w:val="Legenda"/>
      </w:pPr>
    </w:p>
    <w:p w:rsidR="00456929" w:rsidRDefault="00456929" w:rsidP="00456929">
      <w:pPr>
        <w:pStyle w:val="Legenda"/>
        <w:jc w:val="left"/>
      </w:pPr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81" w:name="_Toc494871739"/>
      <w:bookmarkStart w:id="82" w:name="_Toc498551349"/>
      <w:bookmarkStart w:id="83" w:name="_Toc498552259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81"/>
      <w:bookmarkEnd w:id="82"/>
      <w:bookmarkEnd w:id="8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993884" w:rsidRDefault="00456929" w:rsidP="0081556B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56929" w:rsidRDefault="00456929" w:rsidP="0081556B">
            <w:pPr>
              <w:snapToGrid w:val="0"/>
              <w:jc w:val="both"/>
            </w:pPr>
            <w:r>
              <w:t>- Nome completo;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E-mail;</w:t>
            </w:r>
          </w:p>
          <w:p w:rsidR="00456929" w:rsidRPr="00F6550B" w:rsidRDefault="00456929" w:rsidP="0081556B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56929" w:rsidRDefault="00456929" w:rsidP="0081556B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Matrícula;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Curso.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84" w:name="_Toc49855117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  <w:bookmarkEnd w:id="84"/>
    </w:p>
    <w:p w:rsidR="00456929" w:rsidRDefault="00456929" w:rsidP="00456929">
      <w:pPr>
        <w:pStyle w:val="Legenda"/>
      </w:pPr>
    </w:p>
    <w:p w:rsidR="00456929" w:rsidRPr="00787452" w:rsidRDefault="00456929" w:rsidP="00456929">
      <w:pPr>
        <w:pStyle w:val="Ttulo3"/>
        <w:tabs>
          <w:tab w:val="clear" w:pos="10927"/>
          <w:tab w:val="num" w:pos="1430"/>
        </w:tabs>
        <w:ind w:left="710"/>
      </w:pPr>
      <w:bookmarkStart w:id="85" w:name="_Toc494871740"/>
      <w:bookmarkStart w:id="86" w:name="_Toc498551350"/>
      <w:bookmarkStart w:id="87" w:name="_Toc498552260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85"/>
      <w:bookmarkEnd w:id="86"/>
      <w:bookmarkEnd w:id="8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F6550B" w:rsidRDefault="00456929" w:rsidP="0081556B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56929" w:rsidRDefault="00456929" w:rsidP="0081556B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56929" w:rsidRDefault="00456929" w:rsidP="0081556B">
            <w:pPr>
              <w:snapToGrid w:val="0"/>
              <w:jc w:val="both"/>
            </w:pPr>
            <w:r>
              <w:t>- E-mail;</w:t>
            </w:r>
          </w:p>
          <w:p w:rsidR="00456929" w:rsidRPr="00194999" w:rsidRDefault="00456929" w:rsidP="0081556B">
            <w:pPr>
              <w:snapToGrid w:val="0"/>
              <w:jc w:val="both"/>
            </w:pPr>
            <w:r>
              <w:t>- Número para contato;</w:t>
            </w:r>
          </w:p>
          <w:p w:rsidR="00456929" w:rsidRDefault="00456929" w:rsidP="0081556B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56929" w:rsidRPr="008674D0" w:rsidRDefault="00456929" w:rsidP="0081556B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872C51" w:rsidRDefault="00456929" w:rsidP="0081556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56929" w:rsidTr="0081556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56929" w:rsidRPr="002040CA" w:rsidRDefault="00456929" w:rsidP="0081556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56929" w:rsidRPr="00194999" w:rsidRDefault="00456929" w:rsidP="0081556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56929" w:rsidRDefault="00456929" w:rsidP="00456929">
      <w:pPr>
        <w:pStyle w:val="Legenda"/>
      </w:pPr>
      <w:bookmarkStart w:id="88" w:name="_Toc49855117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  <w:bookmarkEnd w:id="88"/>
    </w:p>
    <w:p w:rsidR="00456929" w:rsidRPr="00316EFC" w:rsidRDefault="00456929" w:rsidP="00456929">
      <w:pPr>
        <w:jc w:val="center"/>
        <w:rPr>
          <w:u w:val="single"/>
        </w:rPr>
      </w:pPr>
    </w:p>
    <w:p w:rsidR="00456929" w:rsidRPr="00456929" w:rsidRDefault="00456929" w:rsidP="00456929"/>
    <w:p w:rsidR="009F697A" w:rsidRDefault="009F697A">
      <w:pPr>
        <w:pStyle w:val="Ttulo2"/>
        <w:pageBreakBefore/>
      </w:pPr>
      <w:bookmarkStart w:id="89" w:name="_Toc498552261"/>
      <w:r>
        <w:lastRenderedPageBreak/>
        <w:t>Diagrama de Casos de Uso</w:t>
      </w:r>
      <w:bookmarkEnd w:id="89"/>
    </w:p>
    <w:p w:rsidR="009B64DB" w:rsidRDefault="00456929" w:rsidP="00441750">
      <w:pPr>
        <w:keepNext/>
        <w:jc w:val="center"/>
      </w:pPr>
      <w:bookmarkStart w:id="90" w:name="_Toc498552205"/>
      <w:r>
        <w:rPr>
          <w:b/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382.5pt">
            <v:imagedata r:id="rId21" o:title="UseCase Diagram"/>
          </v:shape>
        </w:pic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211DE8B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81556B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90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91" w:name="_Toc364852096"/>
      <w:bookmarkStart w:id="92" w:name="_Toc498552262"/>
      <w:r>
        <w:t>Descrição dos Atores</w:t>
      </w:r>
      <w:bookmarkEnd w:id="91"/>
      <w:bookmarkEnd w:id="92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93" w:name="_Toc364852097"/>
      <w:bookmarkStart w:id="94" w:name="_Toc498552263"/>
      <w:r>
        <w:lastRenderedPageBreak/>
        <w:t>Descrição dos Casos de Uso</w:t>
      </w:r>
      <w:bookmarkEnd w:id="93"/>
      <w:bookmarkEnd w:id="94"/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 xml:space="preserve">CaU1 – </w:t>
      </w:r>
      <w:r w:rsidR="00F45A40">
        <w:rPr>
          <w:b/>
        </w:rPr>
        <w:t>Cadastrar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>Este caso de uso</w:t>
      </w:r>
      <w:r w:rsidR="00F45A40">
        <w:t xml:space="preserve"> tem como objetivo adicionar uma tarefa ao aluno, que pode ser de estágio, iniciação científica ou monitoria</w:t>
      </w:r>
      <w:r w:rsidR="006A7BF2">
        <w:t>,</w:t>
      </w:r>
      <w:r w:rsidR="00F84E08">
        <w:t xml:space="preserve"> </w:t>
      </w:r>
      <w:r w:rsidR="006A7BF2">
        <w:t>p</w:t>
      </w:r>
      <w:r w:rsidR="00F84E08">
        <w:t xml:space="preserve">ara que possa ser feita </w:t>
      </w:r>
      <w:r w:rsidR="00AB31D9">
        <w:t xml:space="preserve">a </w:t>
      </w:r>
      <w:r w:rsidR="00F84E08">
        <w:t>marcação de horas.</w:t>
      </w:r>
      <w:r w:rsidRPr="001F2435">
        <w:t xml:space="preserve">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 w:rsidR="00F45A40">
        <w:rPr>
          <w:b/>
        </w:rPr>
        <w:t>Listar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="00F84E08">
        <w:t xml:space="preserve"> os hor</w:t>
      </w:r>
      <w:r w:rsidR="006A6111">
        <w:t>ários cadastrados pelo a</w:t>
      </w:r>
      <w:r w:rsidR="00F84E08">
        <w:t>luno</w:t>
      </w:r>
      <w:r>
        <w:t>,</w:t>
      </w:r>
      <w:r w:rsidR="00F84E08">
        <w:t xml:space="preserve"> fazendo uma busca no banco</w:t>
      </w:r>
      <w:r w:rsidRPr="001F2435">
        <w:t xml:space="preserve">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 w:rsidR="00F45A40">
        <w:rPr>
          <w:b/>
        </w:rPr>
        <w:t>Editar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="00FA2CBC">
        <w:t xml:space="preserve"> </w:t>
      </w:r>
      <w:r w:rsidR="00056FB5">
        <w:t>algum horário já existente</w:t>
      </w:r>
      <w:r w:rsidR="006A6111">
        <w:t xml:space="preserve"> do a</w:t>
      </w:r>
      <w:r w:rsidR="007E4C41">
        <w:t>luno</w:t>
      </w:r>
      <w:r w:rsidR="00FA2CBC">
        <w:t xml:space="preserve"> no banco</w:t>
      </w:r>
      <w:r w:rsidRPr="001F2435">
        <w:t xml:space="preserve">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 w:rsidR="00F45A40">
        <w:rPr>
          <w:b/>
        </w:rPr>
        <w:t>Remover horário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</w:t>
      </w:r>
      <w:r w:rsidR="007E4C41">
        <w:t>algum horário j</w:t>
      </w:r>
      <w:r w:rsidR="006A6111">
        <w:t>á existe no banco de dados do a</w:t>
      </w:r>
      <w:r w:rsidR="007E4C41">
        <w:t>luno</w:t>
      </w:r>
      <w:r w:rsidRPr="001F2435">
        <w:t>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EF3D04" w:rsidRDefault="00EF3D04" w:rsidP="00EF3D04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14</w:t>
      </w:r>
      <w:r w:rsidRPr="001F2435"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</w:p>
    <w:p w:rsidR="00EF3D04" w:rsidRPr="001F2435" w:rsidRDefault="00EF3D04" w:rsidP="00EF3D04">
      <w:pPr>
        <w:ind w:left="709" w:hanging="709"/>
      </w:pPr>
      <w:r>
        <w:tab/>
      </w:r>
      <w:r>
        <w:tab/>
        <w:t xml:space="preserve">Este caso de uso tem como objetivo executar o </w:t>
      </w:r>
      <w:proofErr w:type="spellStart"/>
      <w:r>
        <w:t>login</w:t>
      </w:r>
      <w:proofErr w:type="spellEnd"/>
      <w:r>
        <w:t xml:space="preserve"> dos usuários. Ambos, o Aluno e Administrador, tem acesso a este caso de uso.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bookmarkStart w:id="95" w:name="_Toc498552264"/>
      <w:r>
        <w:lastRenderedPageBreak/>
        <w:t>Fluxos de Eventos de Casos de Uso</w:t>
      </w:r>
      <w:bookmarkEnd w:id="95"/>
    </w:p>
    <w:p w:rsidR="00DC5E42" w:rsidRPr="00832967" w:rsidRDefault="003A2D40" w:rsidP="00737CDA">
      <w:pPr>
        <w:pStyle w:val="Ttulo3"/>
        <w:tabs>
          <w:tab w:val="num" w:pos="1146"/>
        </w:tabs>
        <w:ind w:left="426"/>
      </w:pPr>
      <w:bookmarkStart w:id="96" w:name="_Toc422919006"/>
      <w:bookmarkStart w:id="97" w:name="_Toc430302454"/>
      <w:bookmarkStart w:id="98" w:name="_Toc498552265"/>
      <w:proofErr w:type="spellStart"/>
      <w:r w:rsidRPr="004A180E">
        <w:rPr>
          <w:i/>
        </w:rPr>
        <w:t>Login</w:t>
      </w:r>
      <w:bookmarkEnd w:id="96"/>
      <w:bookmarkEnd w:id="97"/>
      <w:proofErr w:type="spellEnd"/>
      <w:r>
        <w:t xml:space="preserve"> do Administrador</w:t>
      </w:r>
      <w:bookmarkEnd w:id="98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99" w:name="_Toc422919056"/>
      <w:bookmarkStart w:id="100" w:name="_Toc49673827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99"/>
      <w:bookmarkEnd w:id="100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101" w:name="_Toc498552266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r w:rsidR="000A4240">
        <w:t xml:space="preserve"> Aluno</w:t>
      </w:r>
      <w:bookmarkEnd w:id="101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bookmarkStart w:id="102" w:name="_Toc49673828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  <w:bookmarkEnd w:id="102"/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103" w:name="_Toc498552267"/>
      <w:r>
        <w:lastRenderedPageBreak/>
        <w:t>Listar atividades extra</w:t>
      </w:r>
      <w:r w:rsidR="006C6592">
        <w:t xml:space="preserve"> </w:t>
      </w:r>
      <w:r>
        <w:t xml:space="preserve">do </w:t>
      </w:r>
      <w:r w:rsidR="002C7F43">
        <w:t>Admin</w:t>
      </w:r>
      <w:r w:rsidR="00A83648">
        <w:t>i</w:t>
      </w:r>
      <w:r w:rsidR="002C7F43">
        <w:t>s</w:t>
      </w:r>
      <w:r w:rsidR="00A83648">
        <w:t>trador</w:t>
      </w:r>
      <w:bookmarkEnd w:id="103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bookmarkStart w:id="104" w:name="_Toc49673828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  <w:bookmarkEnd w:id="104"/>
    </w:p>
    <w:p w:rsidR="001B0775" w:rsidRDefault="001B0775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bookmarkStart w:id="105" w:name="_Toc498552268"/>
      <w:r w:rsidRPr="00B270D4">
        <w:t>Ca</w:t>
      </w:r>
      <w:r w:rsidR="00B270D4">
        <w:t>dastrar</w:t>
      </w:r>
      <w:r w:rsidR="003C6A81">
        <w:t xml:space="preserve"> atividades extras do Administrador</w:t>
      </w:r>
      <w:bookmarkEnd w:id="105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bookmarkStart w:id="106" w:name="_Toc49673828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  <w:bookmarkEnd w:id="106"/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bookmarkStart w:id="107" w:name="_Toc498552269"/>
      <w:r>
        <w:t>Editar atividades extras do Administrador</w:t>
      </w:r>
      <w:bookmarkEnd w:id="107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bookmarkStart w:id="108" w:name="_Toc49673828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  <w:bookmarkEnd w:id="108"/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bookmarkStart w:id="109" w:name="_Toc498552270"/>
      <w:r>
        <w:t>Remover atividades extras do Administrador</w:t>
      </w:r>
      <w:bookmarkEnd w:id="109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bookmarkStart w:id="110" w:name="_Toc49673828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  <w:bookmarkEnd w:id="110"/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1" w:name="_Toc498552271"/>
      <w:r>
        <w:t>Visualizar o perfil do Aluno</w:t>
      </w:r>
      <w:bookmarkEnd w:id="111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bookmarkStart w:id="112" w:name="_Toc49673828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  <w:bookmarkEnd w:id="112"/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3" w:name="_Toc498552272"/>
      <w:r>
        <w:lastRenderedPageBreak/>
        <w:t>Visualizar o perfil do Administrador</w:t>
      </w:r>
      <w:bookmarkEnd w:id="113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bookmarkStart w:id="114" w:name="_Toc49673828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  <w:bookmarkEnd w:id="114"/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5" w:name="_Toc498552273"/>
      <w:r>
        <w:lastRenderedPageBreak/>
        <w:t>Editar o perfil do Aluno</w:t>
      </w:r>
      <w:bookmarkEnd w:id="115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bookmarkStart w:id="116" w:name="_Toc49673828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  <w:bookmarkEnd w:id="116"/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7" w:name="_Toc498552274"/>
      <w:r>
        <w:lastRenderedPageBreak/>
        <w:t>Editar o perfil do Administrador</w:t>
      </w:r>
      <w:bookmarkEnd w:id="117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bookmarkStart w:id="118" w:name="_Toc49673828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  <w:bookmarkEnd w:id="118"/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9" w:name="_Toc498552275"/>
      <w:r>
        <w:lastRenderedPageBreak/>
        <w:t>Criar o perfil do Aluno</w:t>
      </w:r>
      <w:bookmarkEnd w:id="119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bookmarkStart w:id="120" w:name="_Toc49673828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  <w:bookmarkEnd w:id="120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21" w:name="_Toc498552276"/>
      <w:r>
        <w:lastRenderedPageBreak/>
        <w:t>Criar o perfil do Administrador</w:t>
      </w:r>
      <w:bookmarkEnd w:id="121"/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bookmarkStart w:id="122" w:name="_Toc49673829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  <w:bookmarkEnd w:id="122"/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23" w:name="_Toc498552277"/>
      <w:r>
        <w:lastRenderedPageBreak/>
        <w:t xml:space="preserve">Cadastrar </w:t>
      </w:r>
      <w:r w:rsidR="00DB4DFE">
        <w:t>horário</w:t>
      </w:r>
      <w:r>
        <w:t xml:space="preserve"> do Aluno</w:t>
      </w:r>
      <w:bookmarkEnd w:id="123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B4DFE" w:rsidP="00340EB4">
            <w:r>
              <w:t>Cadastrar horário</w:t>
            </w:r>
            <w:r w:rsidR="00340EB4">
              <w:t xml:space="preserve"> do </w:t>
            </w:r>
            <w:r w:rsidR="00340EB4"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B4DFE">
            <w:pPr>
              <w:pStyle w:val="paragraph"/>
              <w:spacing w:before="0" w:after="0"/>
              <w:textAlignment w:val="baseline"/>
            </w:pPr>
            <w:r>
              <w:t xml:space="preserve">Local para </w:t>
            </w:r>
            <w:r w:rsidR="00DB4DFE">
              <w:t>alguma tarefa a ser realizada.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124E0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 xml:space="preserve">solicita cadastrar </w:t>
            </w:r>
            <w:r w:rsidR="00124E00">
              <w:t>um horário</w:t>
            </w:r>
            <w:r w:rsidR="00350C6C">
              <w:t>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bookmarkStart w:id="124" w:name="_Toc49673829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664ABB">
        <w:t>Cadastrar horário do Aluno</w:t>
      </w:r>
      <w:r w:rsidR="001B0775" w:rsidRPr="007E27D7">
        <w:t>&gt;</w:t>
      </w:r>
      <w:bookmarkEnd w:id="124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25" w:name="_Toc498552278"/>
      <w:r>
        <w:lastRenderedPageBreak/>
        <w:t xml:space="preserve">Listar </w:t>
      </w:r>
      <w:r w:rsidR="000C0082">
        <w:t>horários</w:t>
      </w:r>
      <w:r>
        <w:t xml:space="preserve"> do Aluno</w:t>
      </w:r>
      <w:bookmarkEnd w:id="125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0C0082" w:rsidP="000C0082">
            <w:pPr>
              <w:pStyle w:val="paragraph"/>
              <w:spacing w:before="0" w:after="0"/>
              <w:textAlignment w:val="baseline"/>
            </w:pPr>
            <w:r>
              <w:t>Local para listar todos os horários</w:t>
            </w:r>
            <w:r w:rsidR="00305D28"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0C0082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FA2CD8">
              <w:t>solicitar listar</w:t>
            </w:r>
            <w:r w:rsidR="006629FB">
              <w:t xml:space="preserve"> </w:t>
            </w:r>
            <w:r w:rsidR="000C0082">
              <w:t>os horários.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B86A0B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 xml:space="preserve">cadastre ao menos </w:t>
            </w:r>
            <w:r w:rsidR="00B86A0B">
              <w:t>um horário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bookmarkStart w:id="126" w:name="_Toc49673829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 xml:space="preserve">Listar </w:t>
      </w:r>
      <w:r w:rsidR="003A7E4C">
        <w:t xml:space="preserve">horários </w:t>
      </w:r>
      <w:r w:rsidR="00691B64">
        <w:t>do Aluno</w:t>
      </w:r>
      <w:r w:rsidR="001B0775" w:rsidRPr="007E27D7">
        <w:t>&gt;</w:t>
      </w:r>
      <w:bookmarkEnd w:id="126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bookmarkStart w:id="127" w:name="_Toc498552279"/>
      <w:r>
        <w:lastRenderedPageBreak/>
        <w:t xml:space="preserve">Editar </w:t>
      </w:r>
      <w:r w:rsidR="00EB1076">
        <w:t xml:space="preserve">horário </w:t>
      </w:r>
      <w:r>
        <w:t>do Aluno</w:t>
      </w:r>
      <w:bookmarkEnd w:id="127"/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EB1076">
            <w:r>
              <w:t xml:space="preserve">Editar </w:t>
            </w:r>
            <w:r w:rsidR="00EB1076">
              <w:t>horário</w:t>
            </w:r>
            <w:r>
              <w:t xml:space="preserve">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390139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 w:rsidR="00390139">
              <w:t xml:space="preserve"> solicita editar um horário</w:t>
            </w:r>
            <w:r>
              <w:t>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bookmarkStart w:id="128" w:name="_Toc49673829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 xml:space="preserve">Editar </w:t>
      </w:r>
      <w:r w:rsidR="00B93B8C">
        <w:t xml:space="preserve">horário </w:t>
      </w:r>
      <w:r w:rsidR="00333B22">
        <w:t>do Aluno</w:t>
      </w:r>
      <w:r w:rsidR="001B0775" w:rsidRPr="007E27D7">
        <w:t>&gt;</w:t>
      </w:r>
      <w:bookmarkEnd w:id="128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3C0310" w:rsidP="00C951C8">
      <w:pPr>
        <w:pStyle w:val="Ttulo3"/>
        <w:ind w:left="1134" w:hanging="708"/>
      </w:pPr>
      <w:bookmarkStart w:id="129" w:name="_Toc498552280"/>
      <w:r>
        <w:t xml:space="preserve">Remover horário </w:t>
      </w:r>
      <w:r w:rsidR="001B0775">
        <w:t>do Aluno</w:t>
      </w:r>
      <w:bookmarkEnd w:id="129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C0310" w:rsidP="00F357C5">
            <w:r>
              <w:t>Remover horário</w:t>
            </w:r>
            <w:r w:rsidR="00F357C5">
              <w:t xml:space="preserve"> do </w:t>
            </w:r>
            <w:r w:rsidR="00F357C5" w:rsidRPr="00F357C5">
              <w:rPr>
                <w:b/>
              </w:rPr>
              <w:t>Aluno</w:t>
            </w:r>
            <w:r w:rsidR="00F357C5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3C031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</w:t>
            </w:r>
            <w:r w:rsidR="003C0310">
              <w:t>um horário</w:t>
            </w:r>
            <w:r>
              <w:t>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3C031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</w:t>
            </w:r>
            <w:r w:rsidR="003C0310">
              <w:rPr>
                <w:rStyle w:val="normaltextrun"/>
              </w:rPr>
              <w:t>um horário para ser removido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bookmarkStart w:id="130" w:name="_Toc49673829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 xml:space="preserve">Remover </w:t>
      </w:r>
      <w:r w:rsidR="003C0310">
        <w:t>horário</w:t>
      </w:r>
      <w:r w:rsidR="00E25A50">
        <w:t xml:space="preserve"> do Aluno</w:t>
      </w:r>
      <w:r w:rsidR="001B0775" w:rsidRPr="007E27D7">
        <w:t>&gt;</w:t>
      </w:r>
      <w:bookmarkEnd w:id="130"/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bookmarkStart w:id="131" w:name="_Toc498552281"/>
      <w:r>
        <w:lastRenderedPageBreak/>
        <w:t>Marcação do</w:t>
      </w:r>
      <w:r w:rsidR="001B0775">
        <w:t xml:space="preserve"> término de atividade do Aluno</w:t>
      </w:r>
      <w:bookmarkEnd w:id="131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bookmarkStart w:id="132" w:name="_Toc49673829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  <w:bookmarkEnd w:id="132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33" w:name="_Toc498552282"/>
      <w:r>
        <w:lastRenderedPageBreak/>
        <w:t>Marcar início de atividade do Aluno</w:t>
      </w:r>
      <w:bookmarkEnd w:id="133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bookmarkStart w:id="134" w:name="_Toc49673829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  <w:bookmarkEnd w:id="134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72019">
      <w:pPr>
        <w:pStyle w:val="Ttulo2"/>
      </w:pPr>
      <w:bookmarkStart w:id="135" w:name="_Toc498552283"/>
      <w:r w:rsidRPr="00A60F9A">
        <w:lastRenderedPageBreak/>
        <w:t>Requisitos Não-Funcionais</w:t>
      </w:r>
      <w:bookmarkEnd w:id="135"/>
    </w:p>
    <w:p w:rsidR="0009003B" w:rsidRDefault="001B0775" w:rsidP="005E30C3">
      <w:pPr>
        <w:pStyle w:val="Ttulo3"/>
        <w:ind w:left="993" w:right="27" w:hanging="567"/>
        <w:jc w:val="both"/>
      </w:pPr>
      <w:r>
        <w:t xml:space="preserve"> </w:t>
      </w:r>
      <w:bookmarkStart w:id="136" w:name="_Toc498552284"/>
      <w:r w:rsidR="0009003B">
        <w:t>Req.</w:t>
      </w:r>
      <w:fldSimple w:instr=" SEQ &quot;Reqnaofuncionais&quot; \*Arabic ">
        <w:r>
          <w:rPr>
            <w:noProof/>
          </w:rPr>
          <w:t>1</w:t>
        </w:r>
      </w:fldSimple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136"/>
      <w:proofErr w:type="spellEnd"/>
    </w:p>
    <w:p w:rsidR="0009003B" w:rsidRDefault="009E6768" w:rsidP="00651149">
      <w:pPr>
        <w:ind w:right="27" w:firstLine="993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585FB9">
      <w:pPr>
        <w:pStyle w:val="Ttulo3"/>
        <w:ind w:left="993" w:right="27" w:hanging="567"/>
        <w:jc w:val="both"/>
      </w:pPr>
      <w:bookmarkStart w:id="137" w:name="8.3_______________Performance_Requiremen"/>
      <w:r>
        <w:t xml:space="preserve"> </w:t>
      </w:r>
      <w:bookmarkStart w:id="138" w:name="_Toc498552285"/>
      <w:r w:rsidR="008B3B7E">
        <w:t>Req.14 - Utilizar Banco de Dados</w:t>
      </w:r>
      <w:bookmarkEnd w:id="138"/>
    </w:p>
    <w:p w:rsidR="008B3B7E" w:rsidRPr="008B3B7E" w:rsidRDefault="008B3B7E" w:rsidP="00585FB9">
      <w:pPr>
        <w:ind w:left="567" w:right="27" w:firstLine="426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585FB9">
      <w:pPr>
        <w:pStyle w:val="Ttulo3"/>
        <w:ind w:left="993" w:right="27" w:hanging="567"/>
        <w:jc w:val="both"/>
      </w:pPr>
      <w:r>
        <w:t xml:space="preserve"> </w:t>
      </w:r>
      <w:bookmarkStart w:id="139" w:name="_Toc498552286"/>
      <w:r w:rsidR="0009003B">
        <w:t>Requisitos de Desempenho</w:t>
      </w:r>
      <w:bookmarkEnd w:id="137"/>
      <w:bookmarkEnd w:id="139"/>
    </w:p>
    <w:p w:rsidR="0009003B" w:rsidRDefault="0062481D" w:rsidP="00585FB9">
      <w:pPr>
        <w:pStyle w:val="Ttulo4"/>
        <w:tabs>
          <w:tab w:val="clear" w:pos="0"/>
          <w:tab w:val="num" w:pos="1134"/>
        </w:tabs>
        <w:ind w:left="1701" w:right="27" w:hanging="850"/>
        <w:jc w:val="both"/>
      </w:pPr>
      <w:bookmarkStart w:id="140" w:name="_Toc498552287"/>
      <w:r>
        <w:t>Req.15</w:t>
      </w:r>
      <w:r w:rsidR="00F548AD">
        <w:t>-</w:t>
      </w:r>
      <w:r w:rsidR="0014502E">
        <w:t>O tempo para carregar os cenários não deve passar de 4 segundos</w:t>
      </w:r>
      <w:r w:rsidR="00554CA4">
        <w:t>.</w:t>
      </w:r>
      <w:bookmarkEnd w:id="140"/>
    </w:p>
    <w:p w:rsidR="0009003B" w:rsidRDefault="0009003B" w:rsidP="00585FB9">
      <w:pPr>
        <w:tabs>
          <w:tab w:val="num" w:pos="2835"/>
        </w:tabs>
        <w:ind w:left="993" w:right="27" w:firstLine="56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2B2264" w:rsidRPr="002B2264" w:rsidRDefault="0062481D" w:rsidP="002B2264">
      <w:pPr>
        <w:pStyle w:val="Ttulo4"/>
        <w:tabs>
          <w:tab w:val="clear" w:pos="0"/>
          <w:tab w:val="num" w:pos="1134"/>
        </w:tabs>
        <w:ind w:left="1843" w:hanging="992"/>
      </w:pPr>
      <w:bookmarkStart w:id="141" w:name="_Toc498552288"/>
      <w:r>
        <w:t>Req.16-Tabelas em tempo real</w:t>
      </w:r>
      <w:bookmarkEnd w:id="141"/>
    </w:p>
    <w:p w:rsidR="002B2264" w:rsidRDefault="0062481D" w:rsidP="0062481D">
      <w:pPr>
        <w:ind w:firstLine="1560"/>
      </w:pPr>
      <w:r>
        <w:t>As tabelas de horários devem ser atualizadas em tempo real.</w:t>
      </w:r>
      <w:r w:rsidR="0094164C">
        <w:tab/>
      </w:r>
    </w:p>
    <w:p w:rsidR="002B2264" w:rsidRDefault="001A13A2" w:rsidP="0094164C">
      <w:pPr>
        <w:pStyle w:val="Ttulo4"/>
        <w:ind w:firstLine="851"/>
      </w:pPr>
      <w:bookmarkStart w:id="142" w:name="_Toc498552289"/>
      <w:proofErr w:type="spellStart"/>
      <w:r>
        <w:t>Req</w:t>
      </w:r>
      <w:proofErr w:type="spellEnd"/>
      <w:r>
        <w:t>. 17- Conexão à Internet</w:t>
      </w:r>
      <w:bookmarkEnd w:id="142"/>
    </w:p>
    <w:p w:rsidR="0094164C" w:rsidRDefault="0094164C" w:rsidP="0094164C">
      <w:r>
        <w:tab/>
      </w:r>
      <w:r>
        <w:tab/>
        <w:t xml:space="preserve">  Para os dados serem atualizados e acessados em tempo real, é </w:t>
      </w:r>
      <w:r w:rsidR="00AA692E">
        <w:t>necessária uma conexão</w:t>
      </w:r>
      <w:r>
        <w:t xml:space="preserve"> à </w:t>
      </w:r>
      <w:r>
        <w:tab/>
        <w:t>internet no mobile.</w:t>
      </w:r>
    </w:p>
    <w:p w:rsidR="0094164C" w:rsidRDefault="0094164C" w:rsidP="0094164C">
      <w:pPr>
        <w:pStyle w:val="Ttulo4"/>
        <w:ind w:firstLine="851"/>
      </w:pPr>
      <w:bookmarkStart w:id="143" w:name="_Toc498552290"/>
      <w:r>
        <w:t xml:space="preserve">Re1. 18 – Versão mínima </w:t>
      </w:r>
      <w:r w:rsidR="00F272EB">
        <w:t xml:space="preserve">de API e do </w:t>
      </w:r>
      <w:proofErr w:type="spellStart"/>
      <w:r w:rsidR="00F272EB">
        <w:t>Android</w:t>
      </w:r>
      <w:bookmarkEnd w:id="143"/>
      <w:proofErr w:type="spellEnd"/>
    </w:p>
    <w:p w:rsidR="0094164C" w:rsidRDefault="0094164C" w:rsidP="0094164C">
      <w:r>
        <w:tab/>
      </w:r>
      <w:r>
        <w:tab/>
        <w:t xml:space="preserve">  Para que seja feito o uso do </w:t>
      </w:r>
      <w:proofErr w:type="spellStart"/>
      <w:r>
        <w:t>App</w:t>
      </w:r>
      <w:proofErr w:type="spellEnd"/>
      <w:r>
        <w:t xml:space="preserve"> Help, é necessário no mínimo uma versão de API 17 e </w:t>
      </w:r>
    </w:p>
    <w:p w:rsidR="0094164C" w:rsidRPr="0094164C" w:rsidRDefault="0094164C" w:rsidP="0094164C">
      <w:r>
        <w:tab/>
      </w:r>
      <w:proofErr w:type="spellStart"/>
      <w:r w:rsidR="009D2029">
        <w:t>A</w:t>
      </w:r>
      <w:r>
        <w:t>ndroid</w:t>
      </w:r>
      <w:proofErr w:type="spellEnd"/>
      <w:r>
        <w:t xml:space="preserve"> 4.0</w:t>
      </w:r>
      <w:r w:rsidR="00410589">
        <w:t xml:space="preserve"> no</w:t>
      </w:r>
      <w:r>
        <w:t xml:space="preserve"> celular.</w:t>
      </w:r>
    </w:p>
    <w:p w:rsidR="0094164C" w:rsidRPr="0094164C" w:rsidRDefault="0094164C" w:rsidP="0094164C"/>
    <w:p w:rsidR="001A13A2" w:rsidRPr="001A13A2" w:rsidRDefault="001A13A2" w:rsidP="001A13A2"/>
    <w:p w:rsidR="001A13A2" w:rsidRPr="0062481D" w:rsidRDefault="001A13A2" w:rsidP="0062481D">
      <w:pPr>
        <w:ind w:firstLine="1560"/>
      </w:pP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144" w:name="_Toc498552291"/>
      <w:r>
        <w:lastRenderedPageBreak/>
        <w:t>Projeto de Dados</w:t>
      </w:r>
      <w:bookmarkEnd w:id="144"/>
    </w:p>
    <w:p w:rsidR="009F697A" w:rsidRPr="009F697A" w:rsidRDefault="009F697A" w:rsidP="009F697A">
      <w:pPr>
        <w:pStyle w:val="Ttulo2"/>
      </w:pPr>
      <w:bookmarkStart w:id="145" w:name="_Toc498552292"/>
      <w:r>
        <w:t>Modelo Entidade-Relacionamento</w:t>
      </w:r>
      <w:bookmarkEnd w:id="145"/>
    </w:p>
    <w:p w:rsidR="009F697A" w:rsidRPr="00DD4D68" w:rsidRDefault="009F697A" w:rsidP="009F697A"/>
    <w:p w:rsidR="009F697A" w:rsidRPr="00067DC5" w:rsidRDefault="00067DC5" w:rsidP="00067DC5">
      <w:pPr>
        <w:keepNext/>
      </w:pPr>
      <w:r>
        <w:rPr>
          <w:noProof/>
          <w:lang w:eastAsia="pt-BR"/>
        </w:rPr>
        <w:tab/>
      </w:r>
      <w:r w:rsidR="006D4D33" w:rsidRPr="00067DC5">
        <w:rPr>
          <w:noProof/>
          <w:lang w:eastAsia="pt-BR"/>
        </w:rPr>
        <w:t>Foi utilizado um banco de dados para esse projeto não relacional, por esse motivo ele não possui um MER</w:t>
      </w:r>
      <w:r>
        <w:rPr>
          <w:noProof/>
          <w:lang w:eastAsia="pt-BR"/>
        </w:rPr>
        <w:t xml:space="preserve"> </w:t>
      </w:r>
      <w:r w:rsidR="006D4D33" w:rsidRPr="00067DC5">
        <w:rPr>
          <w:noProof/>
          <w:lang w:eastAsia="pt-BR"/>
        </w:rPr>
        <w:t xml:space="preserve">(Modelo Entidade-Relacionamento). </w:t>
      </w:r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146" w:name="_Toc498552293"/>
      <w:r>
        <w:lastRenderedPageBreak/>
        <w:t>Projeto Lógico</w:t>
      </w:r>
      <w:bookmarkEnd w:id="146"/>
    </w:p>
    <w:p w:rsidR="001B2083" w:rsidRDefault="001B2083" w:rsidP="001B2083">
      <w:pPr>
        <w:pStyle w:val="Ttulo2"/>
      </w:pPr>
      <w:bookmarkStart w:id="147" w:name="_Toc498552294"/>
      <w:r>
        <w:t>Diagrama de Classe</w:t>
      </w:r>
      <w:r w:rsidR="00145513">
        <w:t>s</w:t>
      </w:r>
      <w:bookmarkEnd w:id="147"/>
    </w:p>
    <w:p w:rsidR="00145513" w:rsidRDefault="00456929" w:rsidP="00145513">
      <w:pPr>
        <w:keepNext/>
        <w:jc w:val="center"/>
      </w:pPr>
      <w:r>
        <w:rPr>
          <w:noProof/>
          <w:lang w:eastAsia="pt-BR"/>
        </w:rPr>
        <w:pict>
          <v:shape id="_x0000_i1026" type="#_x0000_t75" style="width:539.25pt;height:351pt">
            <v:imagedata r:id="rId22" o:title="Class Diagram0"/>
          </v:shape>
        </w:pict>
      </w:r>
    </w:p>
    <w:p w:rsidR="001B2083" w:rsidRPr="00E3544C" w:rsidRDefault="0081556B" w:rsidP="00951EBE">
      <w:pPr>
        <w:pStyle w:val="Legenda"/>
      </w:pPr>
      <w:bookmarkStart w:id="148" w:name="_Toc498552206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5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145513" w:rsidRPr="00E3544C">
        <w:t xml:space="preserve">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148"/>
    </w:p>
    <w:p w:rsidR="001B2083" w:rsidRDefault="001B2083" w:rsidP="001B2083">
      <w:pPr>
        <w:pStyle w:val="Ttulo2"/>
      </w:pPr>
      <w:bookmarkStart w:id="149" w:name="_Toc498552295"/>
      <w:r>
        <w:lastRenderedPageBreak/>
        <w:t>Diagrama de Sequência</w:t>
      </w:r>
      <w:bookmarkEnd w:id="149"/>
    </w:p>
    <w:p w:rsidR="00145513" w:rsidRDefault="00456929" w:rsidP="00145513">
      <w:pPr>
        <w:keepNext/>
        <w:jc w:val="center"/>
      </w:pPr>
      <w:r>
        <w:rPr>
          <w:noProof/>
          <w:lang w:eastAsia="pt-BR"/>
        </w:rPr>
        <w:pict>
          <v:shape id="_x0000_i1027" type="#_x0000_t75" style="width:539.25pt;height:473.25pt">
            <v:imagedata r:id="rId23" o:title="DiagramaDeSequencia_Aluno01"/>
          </v:shape>
        </w:pict>
      </w:r>
    </w:p>
    <w:p w:rsidR="001B2083" w:rsidRDefault="0033750A" w:rsidP="00951EBE">
      <w:pPr>
        <w:pStyle w:val="Legenda"/>
      </w:pPr>
      <w:bookmarkStart w:id="150" w:name="_Toc4985522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81556B"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9C7543">
        <w:t>, parte 1</w:t>
      </w:r>
      <w:r w:rsidR="00AD6438" w:rsidRPr="00E3544C">
        <w:t>.</w:t>
      </w:r>
      <w:bookmarkEnd w:id="150"/>
    </w:p>
    <w:p w:rsidR="00357972" w:rsidRPr="00357972" w:rsidRDefault="00456929" w:rsidP="00951EBE">
      <w:pPr>
        <w:pStyle w:val="Legenda"/>
      </w:pPr>
      <w:r>
        <w:lastRenderedPageBreak/>
        <w:pict>
          <v:shape id="_x0000_i1028" type="#_x0000_t75" style="width:539.25pt;height:470.25pt">
            <v:imagedata r:id="rId24" o:title="DiagramaDeSequencia_Aluno"/>
          </v:shape>
        </w:pict>
      </w:r>
    </w:p>
    <w:p w:rsidR="00357972" w:rsidRDefault="0081556B" w:rsidP="00357972">
      <w:pPr>
        <w:pStyle w:val="Legenda"/>
      </w:pPr>
      <w:bookmarkStart w:id="151" w:name="_Toc498552208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7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357972" w:rsidRPr="00E3544C">
        <w:t xml:space="preserve">Diagrama de </w:t>
      </w:r>
      <w:r w:rsidR="00357972">
        <w:t>S</w:t>
      </w:r>
      <w:r w:rsidR="00357972" w:rsidRPr="00E3544C">
        <w:t>equência</w:t>
      </w:r>
      <w:r w:rsidR="00357972">
        <w:t>, parte 2</w:t>
      </w:r>
      <w:r w:rsidR="00357972" w:rsidRPr="00E3544C">
        <w:t>.</w:t>
      </w:r>
      <w:bookmarkEnd w:id="151"/>
    </w:p>
    <w:p w:rsidR="00357972" w:rsidRDefault="00357972" w:rsidP="00951EBE">
      <w:pPr>
        <w:pStyle w:val="Legenda"/>
      </w:pPr>
    </w:p>
    <w:p w:rsidR="00AB4809" w:rsidRDefault="00456929" w:rsidP="00991BD8">
      <w:pPr>
        <w:pStyle w:val="Legenda"/>
      </w:pPr>
      <w:bookmarkStart w:id="152" w:name="_Toc498552209"/>
      <w:r>
        <w:lastRenderedPageBreak/>
        <w:pict>
          <v:shape id="_x0000_i1029" type="#_x0000_t75" style="width:540pt;height:417pt">
            <v:imagedata r:id="rId25" o:title="DiagramaSequenciaADM2"/>
          </v:shape>
        </w:pict>
      </w:r>
      <w:r w:rsidR="0065328F" w:rsidRPr="0065328F">
        <w:rPr>
          <w:b/>
        </w:rPr>
        <w:t xml:space="preserve"> </w:t>
      </w:r>
      <w:r w:rsidR="0065328F" w:rsidRPr="00E97394">
        <w:rPr>
          <w:b/>
        </w:rPr>
        <w:t xml:space="preserve">Figura </w:t>
      </w:r>
      <w:r w:rsidR="0065328F" w:rsidRPr="00E97394">
        <w:rPr>
          <w:b/>
        </w:rPr>
        <w:fldChar w:fldCharType="begin"/>
      </w:r>
      <w:r w:rsidR="0065328F" w:rsidRPr="00E97394">
        <w:rPr>
          <w:b/>
        </w:rPr>
        <w:instrText xml:space="preserve"> SEQ "Figura" \*Arabic </w:instrText>
      </w:r>
      <w:r w:rsidR="0065328F" w:rsidRPr="00E97394">
        <w:rPr>
          <w:b/>
        </w:rPr>
        <w:fldChar w:fldCharType="separate"/>
      </w:r>
      <w:r w:rsidR="0065328F">
        <w:rPr>
          <w:b/>
          <w:noProof/>
        </w:rPr>
        <w:t>8</w:t>
      </w:r>
      <w:r w:rsidR="0065328F" w:rsidRPr="00E97394">
        <w:rPr>
          <w:b/>
        </w:rPr>
        <w:fldChar w:fldCharType="end"/>
      </w:r>
      <w:r w:rsidR="0065328F" w:rsidRPr="00194999">
        <w:rPr>
          <w:b/>
        </w:rPr>
        <w:t>-</w:t>
      </w:r>
      <w:r w:rsidR="005E3340" w:rsidRPr="00E3544C">
        <w:t xml:space="preserve">Diagrama de </w:t>
      </w:r>
      <w:r w:rsidR="005E3340">
        <w:t>S</w:t>
      </w:r>
      <w:r w:rsidR="005E3340" w:rsidRPr="00E3544C">
        <w:t>equência</w:t>
      </w:r>
      <w:r w:rsidR="005E3340">
        <w:t>, parte 3</w:t>
      </w:r>
      <w:bookmarkEnd w:id="152"/>
    </w:p>
    <w:p w:rsidR="00AB4809" w:rsidRDefault="00AB4809" w:rsidP="00991BD8">
      <w:pPr>
        <w:pStyle w:val="Legenda"/>
      </w:pPr>
    </w:p>
    <w:p w:rsidR="005E3340" w:rsidRDefault="005E3340" w:rsidP="00991BD8">
      <w:pPr>
        <w:pStyle w:val="Legenda"/>
      </w:pPr>
      <w:r w:rsidRPr="00E3544C">
        <w:t>.</w:t>
      </w:r>
    </w:p>
    <w:p w:rsidR="00AB4809" w:rsidRDefault="00456929" w:rsidP="00AB4809">
      <w:pPr>
        <w:pStyle w:val="Legenda"/>
      </w:pPr>
      <w:r>
        <w:lastRenderedPageBreak/>
        <w:pict>
          <v:shape id="_x0000_i1030" type="#_x0000_t75" style="width:540pt;height:392.25pt">
            <v:imagedata r:id="rId26" o:title="DiagramaSequenciaADM"/>
          </v:shape>
        </w:pict>
      </w:r>
      <w:r w:rsidR="00AB4809" w:rsidRPr="00E3544C">
        <w:t>.</w:t>
      </w:r>
    </w:p>
    <w:p w:rsidR="0012214A" w:rsidRDefault="0065328F" w:rsidP="00951EBE">
      <w:pPr>
        <w:pStyle w:val="Legenda"/>
      </w:pPr>
      <w:bookmarkStart w:id="153" w:name="_Toc498552210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9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B46961" w:rsidRPr="00E3544C">
        <w:t xml:space="preserve">Diagrama de </w:t>
      </w:r>
      <w:r w:rsidR="00B46961">
        <w:t>S</w:t>
      </w:r>
      <w:r w:rsidR="00B46961" w:rsidRPr="00E3544C">
        <w:t>equência</w:t>
      </w:r>
      <w:r w:rsidR="00B46961">
        <w:t>, parte 4</w:t>
      </w:r>
      <w:bookmarkEnd w:id="153"/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B46961" w:rsidRDefault="00B46961" w:rsidP="00951EBE">
      <w:pPr>
        <w:pStyle w:val="Legenda"/>
      </w:pPr>
    </w:p>
    <w:p w:rsidR="00B46961" w:rsidRDefault="00B46961" w:rsidP="00951EBE">
      <w:pPr>
        <w:pStyle w:val="Legenda"/>
      </w:pPr>
    </w:p>
    <w:p w:rsidR="0012214A" w:rsidRDefault="0012214A" w:rsidP="00951EBE">
      <w:pPr>
        <w:pStyle w:val="Legenda"/>
      </w:pPr>
    </w:p>
    <w:p w:rsidR="00AB4809" w:rsidRDefault="00AB4809" w:rsidP="00951EBE">
      <w:pPr>
        <w:pStyle w:val="Legenda"/>
      </w:pPr>
    </w:p>
    <w:p w:rsidR="005443E8" w:rsidRDefault="005443E8" w:rsidP="005443E8">
      <w:pPr>
        <w:pStyle w:val="Ttulo2"/>
      </w:pPr>
      <w:bookmarkStart w:id="154" w:name="_Toc454873377"/>
      <w:bookmarkStart w:id="155" w:name="_Toc455670044"/>
      <w:bookmarkStart w:id="156" w:name="_Toc498552296"/>
      <w:r>
        <w:t>Diagrama de Pacotes</w:t>
      </w:r>
      <w:bookmarkEnd w:id="154"/>
      <w:bookmarkEnd w:id="155"/>
      <w:bookmarkEnd w:id="156"/>
    </w:p>
    <w:p w:rsidR="005443E8" w:rsidRDefault="005443E8" w:rsidP="005443E8">
      <w:pPr>
        <w:jc w:val="center"/>
      </w:pPr>
    </w:p>
    <w:p w:rsidR="005443E8" w:rsidRDefault="00456929" w:rsidP="005443E8">
      <w:pPr>
        <w:keepNext/>
        <w:jc w:val="center"/>
      </w:pPr>
      <w:r>
        <w:rPr>
          <w:noProof/>
          <w:lang w:eastAsia="pt-BR"/>
        </w:rPr>
        <w:pict>
          <v:shape id="_x0000_i1031" type="#_x0000_t75" style="width:540pt;height:358.5pt">
            <v:imagedata r:id="rId27" o:title="semIns"/>
          </v:shape>
        </w:pict>
      </w:r>
    </w:p>
    <w:p w:rsidR="005443E8" w:rsidRDefault="0065328F" w:rsidP="00951EBE">
      <w:pPr>
        <w:pStyle w:val="Legenda"/>
      </w:pPr>
      <w:bookmarkStart w:id="157" w:name="_Toc381345607"/>
      <w:bookmarkStart w:id="158" w:name="_Toc455670281"/>
      <w:bookmarkStart w:id="159" w:name="_Toc498552211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10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5443E8" w:rsidRPr="005443E8">
        <w:t>Diagrama de Pacotes</w:t>
      </w:r>
      <w:bookmarkEnd w:id="157"/>
      <w:bookmarkEnd w:id="158"/>
      <w:r w:rsidR="005443E8">
        <w:t>.</w:t>
      </w:r>
      <w:bookmarkEnd w:id="159"/>
    </w:p>
    <w:p w:rsidR="0012214A" w:rsidRDefault="00456929" w:rsidP="00951EBE">
      <w:pPr>
        <w:pStyle w:val="Legenda"/>
      </w:pPr>
      <w:r>
        <w:lastRenderedPageBreak/>
        <w:pict>
          <v:shape id="_x0000_i1032" type="#_x0000_t75" style="width:433.5pt;height:609.75pt">
            <v:imagedata r:id="rId28" o:title="package (3)"/>
          </v:shape>
        </w:pict>
      </w:r>
    </w:p>
    <w:p w:rsidR="0012214A" w:rsidRDefault="0012214A" w:rsidP="00951EBE">
      <w:pPr>
        <w:pStyle w:val="Legenda"/>
      </w:pPr>
    </w:p>
    <w:p w:rsidR="0012214A" w:rsidRDefault="0065328F" w:rsidP="00951EBE">
      <w:pPr>
        <w:pStyle w:val="Legenda"/>
      </w:pPr>
      <w:bookmarkStart w:id="160" w:name="_Toc498552212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11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12214A">
        <w:t>Instanciação dos componentes.</w:t>
      </w:r>
      <w:bookmarkEnd w:id="160"/>
    </w:p>
    <w:p w:rsidR="0012214A" w:rsidRDefault="0012214A" w:rsidP="00951EBE">
      <w:pPr>
        <w:pStyle w:val="Legenda"/>
      </w:pPr>
    </w:p>
    <w:p w:rsidR="0012214A" w:rsidRPr="005443E8" w:rsidRDefault="0012214A" w:rsidP="00951EBE">
      <w:pPr>
        <w:pStyle w:val="Legenda"/>
      </w:pPr>
    </w:p>
    <w:p w:rsidR="005443E8" w:rsidRDefault="005443E8" w:rsidP="005443E8">
      <w:pPr>
        <w:pStyle w:val="Ttulo2"/>
      </w:pPr>
      <w:bookmarkStart w:id="161" w:name="_Toc455670045"/>
      <w:bookmarkStart w:id="162" w:name="_Toc498552297"/>
      <w:r>
        <w:t>Diagrama de Atividade</w:t>
      </w:r>
      <w:bookmarkEnd w:id="161"/>
      <w:bookmarkEnd w:id="162"/>
    </w:p>
    <w:p w:rsidR="005443E8" w:rsidRDefault="005443E8" w:rsidP="005443E8">
      <w:pPr>
        <w:jc w:val="center"/>
      </w:pPr>
    </w:p>
    <w:p w:rsidR="005443E8" w:rsidRDefault="00737CDA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3105150"/>
            <wp:effectExtent l="0" t="0" r="0" b="0"/>
            <wp:docPr id="11" name="Imagem 11" descr="C:\Users\Home\Desktop\Diagrama de Atividades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Diagrama de Atividades AppHel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65328F" w:rsidP="00951EBE">
      <w:pPr>
        <w:pStyle w:val="Legenda"/>
      </w:pPr>
      <w:bookmarkStart w:id="163" w:name="_Toc455670282"/>
      <w:bookmarkStart w:id="164" w:name="_Toc498552213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12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5443E8" w:rsidRPr="005443E8">
        <w:t>Diagrama de Atividades</w:t>
      </w:r>
      <w:bookmarkEnd w:id="163"/>
      <w:r w:rsidR="005443E8">
        <w:t>.</w:t>
      </w:r>
      <w:bookmarkEnd w:id="164"/>
    </w:p>
    <w:p w:rsidR="006C18BB" w:rsidRDefault="006C18BB" w:rsidP="006C18BB">
      <w:pPr>
        <w:pStyle w:val="Ttulo1"/>
      </w:pPr>
      <w:bookmarkStart w:id="165" w:name="_Toc455670046"/>
      <w:bookmarkStart w:id="166" w:name="_Toc498552298"/>
      <w:r>
        <w:lastRenderedPageBreak/>
        <w:t>Anexos</w:t>
      </w:r>
      <w:bookmarkEnd w:id="165"/>
      <w:bookmarkEnd w:id="166"/>
    </w:p>
    <w:p w:rsidR="006C18BB" w:rsidRDefault="006C18BB" w:rsidP="006C18BB">
      <w:pPr>
        <w:pStyle w:val="Ttulo2"/>
      </w:pPr>
      <w:bookmarkStart w:id="167" w:name="_Toc455670047"/>
      <w:bookmarkStart w:id="168" w:name="_Toc498552299"/>
      <w:proofErr w:type="spellStart"/>
      <w:r w:rsidRPr="00D91FEF">
        <w:t>Storyboarding</w:t>
      </w:r>
      <w:bookmarkEnd w:id="167"/>
      <w:bookmarkEnd w:id="168"/>
      <w:proofErr w:type="spellEnd"/>
    </w:p>
    <w:p w:rsidR="00EB3E96" w:rsidRPr="00EB3E96" w:rsidRDefault="00EB3E96" w:rsidP="00EB3E96"/>
    <w:p w:rsidR="007E3B4F" w:rsidRDefault="007E3B4F" w:rsidP="006C18BB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821600" cy="3560400"/>
            <wp:effectExtent l="0" t="0" r="7620" b="2540"/>
            <wp:docPr id="26" name="Imagem 26" descr="C:\Users\Home\Desktop\Storyboarding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toryboarding\cadast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F" w:rsidRDefault="0065328F" w:rsidP="00E2015B">
      <w:pPr>
        <w:pStyle w:val="Legenda"/>
      </w:pPr>
      <w:bookmarkStart w:id="169" w:name="_Toc498552214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13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7E3B4F">
        <w:t>Tela de Cadastro.</w:t>
      </w:r>
      <w:bookmarkEnd w:id="169"/>
    </w:p>
    <w:p w:rsidR="00E2015B" w:rsidRDefault="00E2015B" w:rsidP="006C18BB">
      <w:pPr>
        <w:jc w:val="center"/>
      </w:pPr>
    </w:p>
    <w:p w:rsidR="007E3B4F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03600" cy="3528000"/>
            <wp:effectExtent l="0" t="0" r="6350" b="0"/>
            <wp:docPr id="27" name="Imagem 27" descr="C:\Users\Home\Desktop\Storyboarding\criar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Storyboarding\criar_atividad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65328F" w:rsidP="00E2015B">
      <w:pPr>
        <w:pStyle w:val="Legenda"/>
      </w:pPr>
      <w:bookmarkStart w:id="170" w:name="_Toc498552215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14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E2015B">
        <w:t>Tela de criação de atividade extra.</w:t>
      </w:r>
      <w:bookmarkEnd w:id="170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28" name="Imagem 28" descr="C:\Users\Home\Desktop\Storyboarding\cri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esktop\Storyboarding\criar_hor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65328F" w:rsidP="00E2015B">
      <w:pPr>
        <w:pStyle w:val="Legenda"/>
      </w:pPr>
      <w:bookmarkStart w:id="171" w:name="_Toc498552216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15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E2015B">
        <w:t>Tela de criação de Horários.</w:t>
      </w:r>
      <w:bookmarkEnd w:id="171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29" name="Imagem 29" descr="C:\Users\Home\Desktop\Storyboarding\lista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Storyboarding\listar_atividad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65328F" w:rsidP="00E2015B">
      <w:pPr>
        <w:pStyle w:val="Legenda"/>
      </w:pPr>
      <w:bookmarkStart w:id="172" w:name="_Toc498552217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16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E2015B">
        <w:t>Tela de listagem de atividades.</w:t>
      </w:r>
      <w:bookmarkEnd w:id="172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0" name="Imagem 30" descr="C:\Users\Home\Desktop\Storyboarding\mar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esktop\Storyboarding\marcar_horar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65328F" w:rsidP="00E2015B">
      <w:pPr>
        <w:pStyle w:val="Legenda"/>
      </w:pPr>
      <w:bookmarkStart w:id="173" w:name="_Toc498552218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17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E2015B">
        <w:t>Tela de marcação de hora de atividade.</w:t>
      </w:r>
      <w:bookmarkEnd w:id="173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1" name="Imagem 31" descr="C:\Users\Home\Desktop\Storyboarding\menu_d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Storyboarding\menu_de_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65328F" w:rsidP="00E2015B">
      <w:pPr>
        <w:pStyle w:val="Legenda"/>
      </w:pPr>
      <w:bookmarkStart w:id="174" w:name="_Toc498552219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18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E2015B">
        <w:t xml:space="preserve">Tela de </w:t>
      </w:r>
      <w:proofErr w:type="spellStart"/>
      <w:r w:rsidR="00E2015B" w:rsidRPr="00E2015B">
        <w:rPr>
          <w:i/>
        </w:rPr>
        <w:t>login</w:t>
      </w:r>
      <w:proofErr w:type="spellEnd"/>
      <w:r w:rsidR="00E2015B" w:rsidRPr="00E2015B">
        <w:rPr>
          <w:i/>
        </w:rPr>
        <w:t>.</w:t>
      </w:r>
      <w:bookmarkEnd w:id="174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2" name="Imagem 32" descr="C:\Users\Home\Desktop\Storyboarding\menu_de_o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esktop\Storyboarding\menu_de_op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65328F" w:rsidP="00E2015B">
      <w:pPr>
        <w:pStyle w:val="Legenda"/>
      </w:pPr>
      <w:bookmarkStart w:id="175" w:name="_Toc498552220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19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E2015B">
        <w:t>Tela de menu principal.</w:t>
      </w:r>
      <w:bookmarkEnd w:id="175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3" name="Imagem 33" descr="C:\Users\Home\Desktop\Storyboarding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Storyboarding\perfi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E4" w:rsidRPr="005443E8" w:rsidRDefault="0065328F" w:rsidP="00B01FE4">
      <w:pPr>
        <w:pStyle w:val="Legenda"/>
      </w:pPr>
      <w:bookmarkStart w:id="176" w:name="_Toc498552221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20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B01FE4">
        <w:t>Tela de Perfil.</w:t>
      </w:r>
      <w:bookmarkEnd w:id="176"/>
    </w:p>
    <w:p w:rsidR="00B01FE4" w:rsidRDefault="00B01FE4" w:rsidP="006C18BB">
      <w:pPr>
        <w:jc w:val="center"/>
      </w:pPr>
    </w:p>
    <w:p w:rsidR="00B01FE4" w:rsidRDefault="00B01FE4" w:rsidP="006C18BB">
      <w:pPr>
        <w:jc w:val="center"/>
      </w:pPr>
    </w:p>
    <w:p w:rsidR="006C18BB" w:rsidRPr="00224B9D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4" name="Imagem 34" descr="C:\Users\Home\Desktop\Storyboarding\planilha_de_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esktop\Storyboarding\planilha_de_hor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BB" w:rsidRPr="00E3544C" w:rsidRDefault="0065328F" w:rsidP="00951EBE">
      <w:pPr>
        <w:pStyle w:val="Legenda"/>
      </w:pPr>
      <w:bookmarkStart w:id="177" w:name="_Toc498552222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21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B01FE4">
        <w:t>Tela de planilha de horas</w:t>
      </w:r>
      <w:r w:rsidR="00E3544C" w:rsidRPr="00E3544C">
        <w:t>.</w:t>
      </w:r>
      <w:bookmarkEnd w:id="177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178" w:name="_Toc455670048"/>
      <w:bookmarkStart w:id="179" w:name="_Toc49855230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78"/>
      <w:bookmarkEnd w:id="179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bookmarkStart w:id="180" w:name="_Toc495511926"/>
      <w:bookmarkStart w:id="181" w:name="_Toc496738458"/>
      <w:bookmarkStart w:id="182" w:name="_Toc498552301"/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0"/>
      <w:bookmarkEnd w:id="181"/>
      <w:bookmarkEnd w:id="182"/>
    </w:p>
    <w:p w:rsidR="006C18BB" w:rsidRDefault="0033750A" w:rsidP="006C18BB">
      <w:pPr>
        <w:jc w:val="center"/>
      </w:pPr>
      <w:bookmarkStart w:id="183" w:name="_Toc455670284"/>
      <w:bookmarkStart w:id="184" w:name="_Toc49855222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65328F">
        <w:rPr>
          <w:b/>
          <w:noProof/>
        </w:rPr>
        <w:t>22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183"/>
      <w:r w:rsidR="00E3544C" w:rsidRPr="00E3544C">
        <w:t>.</w:t>
      </w:r>
      <w:bookmarkEnd w:id="184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65328F" w:rsidP="0067416B">
      <w:pPr>
        <w:pStyle w:val="Legenda"/>
      </w:pPr>
      <w:bookmarkStart w:id="185" w:name="_Toc498552224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23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B90215" w:rsidRPr="00E3544C">
        <w:rPr>
          <w:b/>
        </w:rPr>
        <w:t>-</w:t>
      </w:r>
      <w:r w:rsidR="00B90215" w:rsidRPr="00B90215">
        <w:t>Dicionário do</w:t>
      </w:r>
      <w:r w:rsidR="0033750A">
        <w:t xml:space="preserve"> </w:t>
      </w:r>
      <w:r w:rsidR="00B90215" w:rsidRPr="00E3544C">
        <w:t>EAP.</w:t>
      </w:r>
      <w:bookmarkEnd w:id="185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186" w:name="_Toc455670049"/>
      <w:bookmarkStart w:id="187" w:name="_Toc498552302"/>
      <w:r>
        <w:t>Cronograma de Atividades</w:t>
      </w:r>
      <w:bookmarkEnd w:id="186"/>
      <w:bookmarkEnd w:id="187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65328F" w:rsidP="0033750A">
      <w:pPr>
        <w:pStyle w:val="Legenda"/>
      </w:pPr>
      <w:bookmarkStart w:id="188" w:name="_Toc498552225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24</w:t>
      </w:r>
      <w:r w:rsidRPr="00E97394">
        <w:rPr>
          <w:b/>
        </w:rPr>
        <w:fldChar w:fldCharType="end"/>
      </w:r>
      <w:r w:rsidRPr="00194999">
        <w:rPr>
          <w:b/>
        </w:rPr>
        <w:t>-</w:t>
      </w:r>
      <w:r w:rsidR="0033750A" w:rsidRPr="00194999">
        <w:t xml:space="preserve"> </w:t>
      </w:r>
      <w:r w:rsidR="0033750A">
        <w:t>Cronograma.</w:t>
      </w:r>
      <w:bookmarkEnd w:id="188"/>
    </w:p>
    <w:p w:rsidR="00250BA3" w:rsidRDefault="00250BA3" w:rsidP="00250BA3">
      <w:pPr>
        <w:pStyle w:val="Ttulo1"/>
      </w:pPr>
      <w:bookmarkStart w:id="189" w:name="_Toc498552303"/>
      <w:r>
        <w:lastRenderedPageBreak/>
        <w:t>Bibliografias de Texto</w:t>
      </w:r>
      <w:bookmarkEnd w:id="189"/>
    </w:p>
    <w:p w:rsidR="000F1A39" w:rsidRPr="0087073E" w:rsidRDefault="008223F7" w:rsidP="00EF201A">
      <w:pPr>
        <w:pStyle w:val="Legenda"/>
        <w:jc w:val="left"/>
      </w:pPr>
      <w:r w:rsidRPr="0087073E">
        <w:t>[1]</w:t>
      </w:r>
      <w:r w:rsidR="005E4773" w:rsidRPr="00EF201A">
        <w:rPr>
          <w:b/>
        </w:rPr>
        <w:t xml:space="preserve">Nossa história: da garagem ao </w:t>
      </w:r>
      <w:proofErr w:type="spellStart"/>
      <w:r w:rsidR="005E4773" w:rsidRPr="00EF201A">
        <w:rPr>
          <w:b/>
        </w:rPr>
        <w:t>Googleplex</w:t>
      </w:r>
      <w:proofErr w:type="spellEnd"/>
      <w:r w:rsidR="00C66765" w:rsidRPr="0087073E">
        <w:t xml:space="preserve">. </w:t>
      </w:r>
      <w:r w:rsidR="000F1A39" w:rsidRPr="0087073E">
        <w:t xml:space="preserve">Disponível em: </w:t>
      </w:r>
      <w:r w:rsidR="00C66765" w:rsidRPr="0087073E"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190" w:name="_Toc498552304"/>
      <w:r>
        <w:lastRenderedPageBreak/>
        <w:t>Bibliografia de Imagens</w:t>
      </w:r>
      <w:bookmarkEnd w:id="190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6AAB" w:rsidRDefault="00D76AAB">
      <w:r>
        <w:separator/>
      </w:r>
    </w:p>
  </w:endnote>
  <w:endnote w:type="continuationSeparator" w:id="0">
    <w:p w:rsidR="00D76AAB" w:rsidRDefault="00D76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81556B" w:rsidRDefault="0081556B">
    <w:pPr>
      <w:pStyle w:val="Rodap"/>
      <w:pBdr>
        <w:top w:val="none" w:sz="0" w:space="0" w:color="auto"/>
      </w:pBdr>
    </w:pPr>
  </w:p>
  <w:p w:rsidR="0081556B" w:rsidRDefault="0081556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 w:rsidP="00240BB3">
    <w:pPr>
      <w:pStyle w:val="Rodap"/>
      <w:jc w:val="center"/>
      <w:rPr>
        <w:b/>
        <w:sz w:val="20"/>
      </w:rPr>
    </w:pPr>
  </w:p>
  <w:p w:rsidR="0081556B" w:rsidRDefault="0081556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81556B" w:rsidRDefault="0081556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81556B" w:rsidRPr="009E0462" w:rsidRDefault="0081556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32683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81556B" w:rsidRDefault="0081556B">
    <w:pPr>
      <w:pStyle w:val="Rodap"/>
      <w:pBdr>
        <w:top w:val="none" w:sz="0" w:space="0" w:color="auto"/>
      </w:pBdr>
    </w:pPr>
  </w:p>
  <w:p w:rsidR="0081556B" w:rsidRDefault="0081556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6AAB" w:rsidRDefault="00D76AAB">
      <w:r>
        <w:separator/>
      </w:r>
    </w:p>
  </w:footnote>
  <w:footnote w:type="continuationSeparator" w:id="0">
    <w:p w:rsidR="00D76AAB" w:rsidRDefault="00D76A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81556B" w:rsidRDefault="0081556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>
    <w:pPr>
      <w:pStyle w:val="Cabealho"/>
      <w:jc w:val="center"/>
    </w:pPr>
    <w:r>
      <w:t>EC205 - Engenharia de Software I</w:t>
    </w:r>
  </w:p>
  <w:p w:rsidR="0081556B" w:rsidRDefault="0081556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81556B" w:rsidRDefault="0081556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6B" w:rsidRDefault="0081556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710"/>
        </w:tabs>
        <w:ind w:left="71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 w15:restartNumberingAfterBreak="0">
    <w:nsid w:val="1DE5039E"/>
    <w:multiLevelType w:val="hybridMultilevel"/>
    <w:tmpl w:val="CE36954C"/>
    <w:lvl w:ilvl="0" w:tplc="0416000F">
      <w:start w:val="1"/>
      <w:numFmt w:val="decimal"/>
      <w:lvlText w:val="%1."/>
      <w:lvlJc w:val="left"/>
      <w:pPr>
        <w:ind w:left="2280" w:hanging="360"/>
      </w:pPr>
    </w:lvl>
    <w:lvl w:ilvl="1" w:tplc="04160019" w:tentative="1">
      <w:start w:val="1"/>
      <w:numFmt w:val="lowerLetter"/>
      <w:lvlText w:val="%2."/>
      <w:lvlJc w:val="left"/>
      <w:pPr>
        <w:ind w:left="3000" w:hanging="360"/>
      </w:pPr>
    </w:lvl>
    <w:lvl w:ilvl="2" w:tplc="0416001B" w:tentative="1">
      <w:start w:val="1"/>
      <w:numFmt w:val="lowerRoman"/>
      <w:lvlText w:val="%3."/>
      <w:lvlJc w:val="right"/>
      <w:pPr>
        <w:ind w:left="3720" w:hanging="180"/>
      </w:pPr>
    </w:lvl>
    <w:lvl w:ilvl="3" w:tplc="0416000F" w:tentative="1">
      <w:start w:val="1"/>
      <w:numFmt w:val="decimal"/>
      <w:lvlText w:val="%4."/>
      <w:lvlJc w:val="left"/>
      <w:pPr>
        <w:ind w:left="4440" w:hanging="360"/>
      </w:pPr>
    </w:lvl>
    <w:lvl w:ilvl="4" w:tplc="04160019" w:tentative="1">
      <w:start w:val="1"/>
      <w:numFmt w:val="lowerLetter"/>
      <w:lvlText w:val="%5."/>
      <w:lvlJc w:val="left"/>
      <w:pPr>
        <w:ind w:left="5160" w:hanging="360"/>
      </w:pPr>
    </w:lvl>
    <w:lvl w:ilvl="5" w:tplc="0416001B" w:tentative="1">
      <w:start w:val="1"/>
      <w:numFmt w:val="lowerRoman"/>
      <w:lvlText w:val="%6."/>
      <w:lvlJc w:val="right"/>
      <w:pPr>
        <w:ind w:left="5880" w:hanging="180"/>
      </w:pPr>
    </w:lvl>
    <w:lvl w:ilvl="6" w:tplc="0416000F" w:tentative="1">
      <w:start w:val="1"/>
      <w:numFmt w:val="decimal"/>
      <w:lvlText w:val="%7."/>
      <w:lvlJc w:val="left"/>
      <w:pPr>
        <w:ind w:left="6600" w:hanging="360"/>
      </w:pPr>
    </w:lvl>
    <w:lvl w:ilvl="7" w:tplc="04160019" w:tentative="1">
      <w:start w:val="1"/>
      <w:numFmt w:val="lowerLetter"/>
      <w:lvlText w:val="%8."/>
      <w:lvlJc w:val="left"/>
      <w:pPr>
        <w:ind w:left="7320" w:hanging="360"/>
      </w:pPr>
    </w:lvl>
    <w:lvl w:ilvl="8" w:tplc="0416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pt-BR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51A77"/>
    <w:rsid w:val="00056FB5"/>
    <w:rsid w:val="000613CF"/>
    <w:rsid w:val="00067DC5"/>
    <w:rsid w:val="00067DE2"/>
    <w:rsid w:val="00072F41"/>
    <w:rsid w:val="0007649E"/>
    <w:rsid w:val="00083AFD"/>
    <w:rsid w:val="000878EE"/>
    <w:rsid w:val="0009003B"/>
    <w:rsid w:val="000954F0"/>
    <w:rsid w:val="00097760"/>
    <w:rsid w:val="000A0822"/>
    <w:rsid w:val="000A341A"/>
    <w:rsid w:val="000A4141"/>
    <w:rsid w:val="000A4240"/>
    <w:rsid w:val="000A572C"/>
    <w:rsid w:val="000B485B"/>
    <w:rsid w:val="000C0082"/>
    <w:rsid w:val="000C00C7"/>
    <w:rsid w:val="000C41DC"/>
    <w:rsid w:val="000C458F"/>
    <w:rsid w:val="000C626B"/>
    <w:rsid w:val="000D17EF"/>
    <w:rsid w:val="000D6250"/>
    <w:rsid w:val="000D6F03"/>
    <w:rsid w:val="000D7A48"/>
    <w:rsid w:val="000E3F8C"/>
    <w:rsid w:val="000E6FA2"/>
    <w:rsid w:val="000F0CB6"/>
    <w:rsid w:val="000F1A39"/>
    <w:rsid w:val="000F29C4"/>
    <w:rsid w:val="001001AE"/>
    <w:rsid w:val="0010250E"/>
    <w:rsid w:val="001119EC"/>
    <w:rsid w:val="00121619"/>
    <w:rsid w:val="00121B75"/>
    <w:rsid w:val="0012214A"/>
    <w:rsid w:val="00124E00"/>
    <w:rsid w:val="00134634"/>
    <w:rsid w:val="001436B3"/>
    <w:rsid w:val="0014502E"/>
    <w:rsid w:val="00145513"/>
    <w:rsid w:val="001519B5"/>
    <w:rsid w:val="00152B56"/>
    <w:rsid w:val="00157D36"/>
    <w:rsid w:val="00166694"/>
    <w:rsid w:val="00172019"/>
    <w:rsid w:val="00176188"/>
    <w:rsid w:val="00177CEC"/>
    <w:rsid w:val="00185F48"/>
    <w:rsid w:val="00187B83"/>
    <w:rsid w:val="00187D44"/>
    <w:rsid w:val="00190DB0"/>
    <w:rsid w:val="00194999"/>
    <w:rsid w:val="0019553E"/>
    <w:rsid w:val="00196542"/>
    <w:rsid w:val="001A13A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4678B"/>
    <w:rsid w:val="00250BA3"/>
    <w:rsid w:val="00251FED"/>
    <w:rsid w:val="00255F70"/>
    <w:rsid w:val="00262B01"/>
    <w:rsid w:val="00265955"/>
    <w:rsid w:val="0027510A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B2264"/>
    <w:rsid w:val="002B5FB2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57972"/>
    <w:rsid w:val="0036093C"/>
    <w:rsid w:val="003652E9"/>
    <w:rsid w:val="00384D6E"/>
    <w:rsid w:val="00390139"/>
    <w:rsid w:val="003907C7"/>
    <w:rsid w:val="0039331A"/>
    <w:rsid w:val="00394251"/>
    <w:rsid w:val="00397804"/>
    <w:rsid w:val="003A0A64"/>
    <w:rsid w:val="003A1A31"/>
    <w:rsid w:val="003A2D40"/>
    <w:rsid w:val="003A3096"/>
    <w:rsid w:val="003A7E4C"/>
    <w:rsid w:val="003B540E"/>
    <w:rsid w:val="003C0310"/>
    <w:rsid w:val="003C2609"/>
    <w:rsid w:val="003C6A81"/>
    <w:rsid w:val="003D6677"/>
    <w:rsid w:val="003E5CC9"/>
    <w:rsid w:val="003F5229"/>
    <w:rsid w:val="00401E1B"/>
    <w:rsid w:val="00406D62"/>
    <w:rsid w:val="00407C6A"/>
    <w:rsid w:val="00410589"/>
    <w:rsid w:val="00411538"/>
    <w:rsid w:val="00420A86"/>
    <w:rsid w:val="00420EDC"/>
    <w:rsid w:val="0043666A"/>
    <w:rsid w:val="00437371"/>
    <w:rsid w:val="004412E7"/>
    <w:rsid w:val="00441750"/>
    <w:rsid w:val="0044189C"/>
    <w:rsid w:val="00444C06"/>
    <w:rsid w:val="00452EE3"/>
    <w:rsid w:val="004532B2"/>
    <w:rsid w:val="00456929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33E6"/>
    <w:rsid w:val="004E4461"/>
    <w:rsid w:val="004E7B31"/>
    <w:rsid w:val="004F043B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66122"/>
    <w:rsid w:val="00570F91"/>
    <w:rsid w:val="00573232"/>
    <w:rsid w:val="00577093"/>
    <w:rsid w:val="0058008A"/>
    <w:rsid w:val="005844CA"/>
    <w:rsid w:val="00585FB9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30C3"/>
    <w:rsid w:val="005E3340"/>
    <w:rsid w:val="005E4773"/>
    <w:rsid w:val="005F09CC"/>
    <w:rsid w:val="005F26CD"/>
    <w:rsid w:val="005F3846"/>
    <w:rsid w:val="00604F7A"/>
    <w:rsid w:val="00606A4F"/>
    <w:rsid w:val="0062481D"/>
    <w:rsid w:val="00625C07"/>
    <w:rsid w:val="006263C9"/>
    <w:rsid w:val="006301EA"/>
    <w:rsid w:val="006353C7"/>
    <w:rsid w:val="00637B6E"/>
    <w:rsid w:val="0064149D"/>
    <w:rsid w:val="006458D9"/>
    <w:rsid w:val="00651149"/>
    <w:rsid w:val="00651360"/>
    <w:rsid w:val="0065328F"/>
    <w:rsid w:val="00655FDB"/>
    <w:rsid w:val="006629FB"/>
    <w:rsid w:val="00664ABB"/>
    <w:rsid w:val="0067416B"/>
    <w:rsid w:val="00680F62"/>
    <w:rsid w:val="00691B64"/>
    <w:rsid w:val="006A0A66"/>
    <w:rsid w:val="006A18BC"/>
    <w:rsid w:val="006A3DEA"/>
    <w:rsid w:val="006A6111"/>
    <w:rsid w:val="006A7BF2"/>
    <w:rsid w:val="006B2842"/>
    <w:rsid w:val="006B427A"/>
    <w:rsid w:val="006B55E0"/>
    <w:rsid w:val="006B5E89"/>
    <w:rsid w:val="006C18BB"/>
    <w:rsid w:val="006C6592"/>
    <w:rsid w:val="006D0882"/>
    <w:rsid w:val="006D0FB4"/>
    <w:rsid w:val="006D4D33"/>
    <w:rsid w:val="006E0D1E"/>
    <w:rsid w:val="006E30F1"/>
    <w:rsid w:val="006E5EAF"/>
    <w:rsid w:val="006F19C3"/>
    <w:rsid w:val="006F2969"/>
    <w:rsid w:val="006F3F6E"/>
    <w:rsid w:val="00703C62"/>
    <w:rsid w:val="00711B15"/>
    <w:rsid w:val="007169B6"/>
    <w:rsid w:val="00732FB3"/>
    <w:rsid w:val="007375AA"/>
    <w:rsid w:val="00737CDA"/>
    <w:rsid w:val="007425B7"/>
    <w:rsid w:val="00743912"/>
    <w:rsid w:val="007464A8"/>
    <w:rsid w:val="00761AF5"/>
    <w:rsid w:val="00765EDA"/>
    <w:rsid w:val="007668EB"/>
    <w:rsid w:val="00767928"/>
    <w:rsid w:val="00771B34"/>
    <w:rsid w:val="00772DA0"/>
    <w:rsid w:val="0077458B"/>
    <w:rsid w:val="00776F46"/>
    <w:rsid w:val="00780861"/>
    <w:rsid w:val="007814E4"/>
    <w:rsid w:val="007821A6"/>
    <w:rsid w:val="00787452"/>
    <w:rsid w:val="007900BC"/>
    <w:rsid w:val="0079690B"/>
    <w:rsid w:val="007A5D9C"/>
    <w:rsid w:val="007A748A"/>
    <w:rsid w:val="007A7586"/>
    <w:rsid w:val="007B0D39"/>
    <w:rsid w:val="007B1DAC"/>
    <w:rsid w:val="007B3495"/>
    <w:rsid w:val="007C25D7"/>
    <w:rsid w:val="007D5F0F"/>
    <w:rsid w:val="007D7C24"/>
    <w:rsid w:val="007E0591"/>
    <w:rsid w:val="007E27D7"/>
    <w:rsid w:val="007E3651"/>
    <w:rsid w:val="007E3B4F"/>
    <w:rsid w:val="007E462A"/>
    <w:rsid w:val="007E4C41"/>
    <w:rsid w:val="007F1468"/>
    <w:rsid w:val="007F6199"/>
    <w:rsid w:val="008024FA"/>
    <w:rsid w:val="00803A51"/>
    <w:rsid w:val="00804596"/>
    <w:rsid w:val="008058B7"/>
    <w:rsid w:val="0081556B"/>
    <w:rsid w:val="008223F7"/>
    <w:rsid w:val="00832683"/>
    <w:rsid w:val="008536B2"/>
    <w:rsid w:val="00855C22"/>
    <w:rsid w:val="0086567D"/>
    <w:rsid w:val="008674D0"/>
    <w:rsid w:val="0087073E"/>
    <w:rsid w:val="008730B5"/>
    <w:rsid w:val="008747E9"/>
    <w:rsid w:val="00884A3A"/>
    <w:rsid w:val="0088650B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164C"/>
    <w:rsid w:val="0094740A"/>
    <w:rsid w:val="00951EBE"/>
    <w:rsid w:val="009534B2"/>
    <w:rsid w:val="009546D5"/>
    <w:rsid w:val="00965A5E"/>
    <w:rsid w:val="00966F01"/>
    <w:rsid w:val="00977314"/>
    <w:rsid w:val="00977991"/>
    <w:rsid w:val="00981469"/>
    <w:rsid w:val="009850FF"/>
    <w:rsid w:val="0098553D"/>
    <w:rsid w:val="00991BD8"/>
    <w:rsid w:val="009A1D6B"/>
    <w:rsid w:val="009A30A3"/>
    <w:rsid w:val="009B0761"/>
    <w:rsid w:val="009B147D"/>
    <w:rsid w:val="009B64DB"/>
    <w:rsid w:val="009C1419"/>
    <w:rsid w:val="009C4B07"/>
    <w:rsid w:val="009C7543"/>
    <w:rsid w:val="009D2029"/>
    <w:rsid w:val="009D5956"/>
    <w:rsid w:val="009E0462"/>
    <w:rsid w:val="009E6768"/>
    <w:rsid w:val="009F14D0"/>
    <w:rsid w:val="009F4BBA"/>
    <w:rsid w:val="009F6285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1891"/>
    <w:rsid w:val="00A82553"/>
    <w:rsid w:val="00A83648"/>
    <w:rsid w:val="00A84D5E"/>
    <w:rsid w:val="00A914D6"/>
    <w:rsid w:val="00AA1849"/>
    <w:rsid w:val="00AA40B4"/>
    <w:rsid w:val="00AA692E"/>
    <w:rsid w:val="00AB021E"/>
    <w:rsid w:val="00AB1FE6"/>
    <w:rsid w:val="00AB31D9"/>
    <w:rsid w:val="00AB4809"/>
    <w:rsid w:val="00AC23D4"/>
    <w:rsid w:val="00AC3CCE"/>
    <w:rsid w:val="00AD0531"/>
    <w:rsid w:val="00AD6438"/>
    <w:rsid w:val="00AE7642"/>
    <w:rsid w:val="00AF1181"/>
    <w:rsid w:val="00AF60BE"/>
    <w:rsid w:val="00AF630B"/>
    <w:rsid w:val="00B00771"/>
    <w:rsid w:val="00B01FE4"/>
    <w:rsid w:val="00B12D74"/>
    <w:rsid w:val="00B15D47"/>
    <w:rsid w:val="00B165DD"/>
    <w:rsid w:val="00B270D4"/>
    <w:rsid w:val="00B32C11"/>
    <w:rsid w:val="00B348E4"/>
    <w:rsid w:val="00B418EB"/>
    <w:rsid w:val="00B44C8D"/>
    <w:rsid w:val="00B46961"/>
    <w:rsid w:val="00B51189"/>
    <w:rsid w:val="00B53F99"/>
    <w:rsid w:val="00B674EB"/>
    <w:rsid w:val="00B7599E"/>
    <w:rsid w:val="00B8386B"/>
    <w:rsid w:val="00B86A0B"/>
    <w:rsid w:val="00B90215"/>
    <w:rsid w:val="00B93B8C"/>
    <w:rsid w:val="00B944E2"/>
    <w:rsid w:val="00B95374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1778"/>
    <w:rsid w:val="00BE52DF"/>
    <w:rsid w:val="00BE63AE"/>
    <w:rsid w:val="00BF4F7E"/>
    <w:rsid w:val="00BF7927"/>
    <w:rsid w:val="00C04CE5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990"/>
    <w:rsid w:val="00C81E3F"/>
    <w:rsid w:val="00C864B3"/>
    <w:rsid w:val="00C91793"/>
    <w:rsid w:val="00C951C8"/>
    <w:rsid w:val="00CA1384"/>
    <w:rsid w:val="00CA74B9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AAB"/>
    <w:rsid w:val="00D76BE9"/>
    <w:rsid w:val="00D77C62"/>
    <w:rsid w:val="00D85E00"/>
    <w:rsid w:val="00D866FE"/>
    <w:rsid w:val="00D92126"/>
    <w:rsid w:val="00D97EA5"/>
    <w:rsid w:val="00DA2424"/>
    <w:rsid w:val="00DB289F"/>
    <w:rsid w:val="00DB468B"/>
    <w:rsid w:val="00DB4DFE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02"/>
    <w:rsid w:val="00DD4D68"/>
    <w:rsid w:val="00DD661F"/>
    <w:rsid w:val="00DE0EAB"/>
    <w:rsid w:val="00DF2755"/>
    <w:rsid w:val="00DF3128"/>
    <w:rsid w:val="00DF3F41"/>
    <w:rsid w:val="00DF4890"/>
    <w:rsid w:val="00DF56AE"/>
    <w:rsid w:val="00DF5E46"/>
    <w:rsid w:val="00DF721A"/>
    <w:rsid w:val="00E0726F"/>
    <w:rsid w:val="00E2015B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1076"/>
    <w:rsid w:val="00EB239D"/>
    <w:rsid w:val="00EB3E96"/>
    <w:rsid w:val="00EC193C"/>
    <w:rsid w:val="00EC4855"/>
    <w:rsid w:val="00ED0188"/>
    <w:rsid w:val="00ED0673"/>
    <w:rsid w:val="00ED0D46"/>
    <w:rsid w:val="00ED1A3A"/>
    <w:rsid w:val="00ED2189"/>
    <w:rsid w:val="00EE42E3"/>
    <w:rsid w:val="00EF201A"/>
    <w:rsid w:val="00EF3309"/>
    <w:rsid w:val="00EF3D04"/>
    <w:rsid w:val="00F012BA"/>
    <w:rsid w:val="00F0429C"/>
    <w:rsid w:val="00F1232A"/>
    <w:rsid w:val="00F1311C"/>
    <w:rsid w:val="00F1566E"/>
    <w:rsid w:val="00F2212C"/>
    <w:rsid w:val="00F26381"/>
    <w:rsid w:val="00F272EB"/>
    <w:rsid w:val="00F342FD"/>
    <w:rsid w:val="00F357C5"/>
    <w:rsid w:val="00F36C75"/>
    <w:rsid w:val="00F41785"/>
    <w:rsid w:val="00F45A40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4E08"/>
    <w:rsid w:val="00F850B9"/>
    <w:rsid w:val="00F8684B"/>
    <w:rsid w:val="00F93EB5"/>
    <w:rsid w:val="00FA13E2"/>
    <w:rsid w:val="00FA2CBC"/>
    <w:rsid w:val="00FA2CD8"/>
    <w:rsid w:val="00FA6DC0"/>
    <w:rsid w:val="00FB15CF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tabs>
        <w:tab w:val="clear" w:pos="710"/>
        <w:tab w:val="num" w:pos="0"/>
      </w:tabs>
      <w:spacing w:before="120"/>
      <w:ind w:left="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3FC99-5742-4202-8037-6619F856C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55</Pages>
  <Words>7545</Words>
  <Characters>40743</Characters>
  <Application>Microsoft Office Word</Application>
  <DocSecurity>0</DocSecurity>
  <Lines>339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48192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Usuário</cp:lastModifiedBy>
  <cp:revision>53</cp:revision>
  <cp:lastPrinted>2017-01-30T15:48:00Z</cp:lastPrinted>
  <dcterms:created xsi:type="dcterms:W3CDTF">2017-11-15T12:56:00Z</dcterms:created>
  <dcterms:modified xsi:type="dcterms:W3CDTF">2017-11-16T01:35:00Z</dcterms:modified>
</cp:coreProperties>
</file>
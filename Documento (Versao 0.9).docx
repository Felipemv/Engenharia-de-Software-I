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7900BC">
        <w:rPr>
          <w:rFonts w:cs="Arial"/>
        </w:rPr>
        <w:t>0.9</w:t>
      </w:r>
    </w:p>
    <w:p w:rsidR="0077458B" w:rsidRDefault="00406D62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15</w:t>
      </w:r>
      <w:r w:rsidR="00855C22">
        <w:rPr>
          <w:rFonts w:cs="Arial"/>
        </w:rPr>
        <w:t xml:space="preserve"> de </w:t>
      </w:r>
      <w:r>
        <w:rPr>
          <w:rFonts w:cs="Arial"/>
        </w:rPr>
        <w:t>Novembro</w:t>
      </w:r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C81990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 w:rsidR="0019553E">
          <w:rPr>
            <w:rFonts w:cs="Arial"/>
            <w:noProof/>
          </w:rPr>
          <w:t xml:space="preserve"> AulaLab 15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8539438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BF7927" w:rsidP="00AD6438">
            <w:pPr>
              <w:snapToGrid w:val="0"/>
              <w:jc w:val="center"/>
            </w:pPr>
            <w:r>
              <w:t>19/10/2017</w:t>
            </w:r>
          </w:p>
        </w:tc>
      </w:tr>
      <w:tr w:rsidR="008A39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Pr="00965A5E" w:rsidRDefault="00965A5E" w:rsidP="00965A5E">
            <w:pPr>
              <w:snapToGrid w:val="0"/>
              <w:jc w:val="center"/>
              <w:rPr>
                <w:lang w:val="en-US"/>
              </w:rPr>
            </w:pPr>
            <w:r>
              <w:t>04/1</w:t>
            </w:r>
            <w:r>
              <w:rPr>
                <w:lang w:val="en-US"/>
              </w:rPr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</w:pPr>
            <w:r>
              <w:t>20/10/2017</w:t>
            </w:r>
          </w:p>
        </w:tc>
      </w:tr>
      <w:tr w:rsidR="00965A5E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65A5E" w:rsidRDefault="00172019" w:rsidP="00965A5E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65A5E" w:rsidRPr="009546D5" w:rsidRDefault="00965A5E" w:rsidP="00965A5E">
            <w:pPr>
              <w:snapToGrid w:val="0"/>
              <w:jc w:val="center"/>
            </w:pPr>
            <w:r>
              <w:t>Felipe</w:t>
            </w:r>
          </w:p>
          <w:p w:rsidR="00965A5E" w:rsidRPr="00DF3128" w:rsidRDefault="00965A5E" w:rsidP="00965A5E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  <w:r>
              <w:t xml:space="preserve"> </w:t>
            </w:r>
            <w:r w:rsidR="00172019">
              <w:t>e 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>11/10/2017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AA1849" w:rsidP="00965A5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BF7927" w:rsidP="00965A5E">
            <w:pPr>
              <w:snapToGrid w:val="0"/>
              <w:jc w:val="center"/>
            </w:pPr>
            <w:r>
              <w:t>23/10/2017</w:t>
            </w:r>
          </w:p>
        </w:tc>
      </w:tr>
      <w:tr w:rsidR="003F52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3F5229" w:rsidRDefault="003F5229" w:rsidP="003F5229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3F5229" w:rsidRPr="009546D5" w:rsidRDefault="003F5229" w:rsidP="003F5229">
            <w:pPr>
              <w:snapToGrid w:val="0"/>
              <w:jc w:val="center"/>
            </w:pPr>
            <w:r>
              <w:t>Felipe</w:t>
            </w:r>
          </w:p>
          <w:p w:rsidR="003F5229" w:rsidRPr="00DF3128" w:rsidRDefault="003F5229" w:rsidP="003F52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25/10/2017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</w:pPr>
            <w:r>
              <w:t>29/10/2017</w:t>
            </w:r>
          </w:p>
        </w:tc>
      </w:tr>
      <w:tr w:rsidR="0012214A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12214A" w:rsidRDefault="0012214A" w:rsidP="003F5229">
            <w:pPr>
              <w:jc w:val="center"/>
            </w:pPr>
            <w:r>
              <w:t>V0.8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  <w:p w:rsidR="0012214A" w:rsidRPr="0012214A" w:rsidRDefault="0012214A" w:rsidP="003F5229">
            <w:pPr>
              <w:snapToGrid w:val="0"/>
              <w:jc w:val="center"/>
            </w:pPr>
            <w:r w:rsidRPr="0012214A">
              <w:t>Felipe</w:t>
            </w:r>
          </w:p>
          <w:p w:rsidR="0012214A" w:rsidRPr="00DF3128" w:rsidRDefault="0012214A" w:rsidP="003F5229">
            <w:pPr>
              <w:snapToGrid w:val="0"/>
              <w:jc w:val="center"/>
              <w:rPr>
                <w:b/>
              </w:rPr>
            </w:pPr>
            <w:r w:rsidRPr="0012214A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Diagrama de Pacotes e Instanciação de componentes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30/10/2017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</w:t>
            </w:r>
            <w:r w:rsidR="0012214A">
              <w:rPr>
                <w:b/>
              </w:rPr>
              <w:t>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0E6FA2" w:rsidP="003F5229">
            <w:pPr>
              <w:snapToGrid w:val="0"/>
              <w:jc w:val="center"/>
            </w:pPr>
            <w:r>
              <w:t>11/11/2017</w:t>
            </w:r>
          </w:p>
        </w:tc>
      </w:tr>
      <w:tr w:rsidR="00566122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566122" w:rsidRDefault="00F8684B" w:rsidP="003F5229">
            <w:pPr>
              <w:jc w:val="center"/>
            </w:pPr>
            <w:r>
              <w:t>V0.9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  <w:p w:rsidR="00566122" w:rsidRPr="00566122" w:rsidRDefault="00566122" w:rsidP="003F5229">
            <w:pPr>
              <w:snapToGrid w:val="0"/>
              <w:jc w:val="center"/>
            </w:pPr>
            <w:r w:rsidRPr="00566122">
              <w:t>Felipe</w:t>
            </w:r>
          </w:p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 w:rsidRPr="00566122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</w:pPr>
            <w:r>
              <w:t>Diagrama de Sequências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0E6FA2" w:rsidP="003F5229">
            <w:pPr>
              <w:snapToGrid w:val="0"/>
              <w:jc w:val="center"/>
            </w:pPr>
            <w:r>
              <w:t>15</w:t>
            </w:r>
            <w:r w:rsidR="00566122">
              <w:t>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8539439"/>
      <w:r>
        <w:lastRenderedPageBreak/>
        <w:t>Índice</w:t>
      </w:r>
      <w:bookmarkEnd w:id="1"/>
    </w:p>
    <w:p w:rsidR="00D97EA5" w:rsidRDefault="00F0429C" w:rsidP="00D97EA5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97EA5">
        <w:rPr>
          <w:noProof/>
        </w:rPr>
        <w:t>Tabela de Revisões</w:t>
      </w:r>
      <w:r w:rsidR="00D97EA5">
        <w:rPr>
          <w:noProof/>
        </w:rPr>
        <w:tab/>
      </w:r>
      <w:r w:rsidR="00D97EA5">
        <w:rPr>
          <w:noProof/>
        </w:rPr>
        <w:fldChar w:fldCharType="begin"/>
      </w:r>
      <w:r w:rsidR="00D97EA5">
        <w:rPr>
          <w:noProof/>
        </w:rPr>
        <w:instrText xml:space="preserve"> PAGEREF _Toc498539438 \h </w:instrText>
      </w:r>
      <w:r w:rsidR="00D97EA5">
        <w:rPr>
          <w:noProof/>
        </w:rPr>
      </w:r>
      <w:r w:rsidR="00D97EA5">
        <w:rPr>
          <w:noProof/>
        </w:rPr>
        <w:fldChar w:fldCharType="separate"/>
      </w:r>
      <w:r w:rsidR="00D97EA5">
        <w:rPr>
          <w:noProof/>
        </w:rPr>
        <w:t>2</w:t>
      </w:r>
      <w:r w:rsidR="00D97EA5"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AB4008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AB4008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AB4008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 perfil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Req.12-Listar atividades extras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Req.13-Login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Req.14-Login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Req.15-Visualizar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Req.16-Visualizar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Req.17-Editar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Req.18-Editar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AB4008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AB4008">
        <w:rPr>
          <w:noProof/>
        </w:rPr>
        <w:t>Login</w:t>
      </w:r>
      <w:r>
        <w:rPr>
          <w:noProof/>
        </w:rPr>
        <w:t xml:space="preserve">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atividades extra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as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Marcação do término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Marcar início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Req.15-O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Req.16-Tabelas em tempo real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 17- Conexão à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Re1. 18 – Versão mínima de API e do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09003B" w:rsidRDefault="00F0429C" w:rsidP="00D97EA5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8539440"/>
      <w:r>
        <w:lastRenderedPageBreak/>
        <w:t>Lista de Figuras</w:t>
      </w:r>
      <w:bookmarkEnd w:id="2"/>
    </w:p>
    <w:p w:rsidR="0012214A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12214A" w:rsidRPr="00355F96">
        <w:rPr>
          <w:b/>
          <w:noProof/>
        </w:rPr>
        <w:t>Figura 1</w:t>
      </w:r>
      <w:r w:rsidR="0012214A">
        <w:rPr>
          <w:noProof/>
        </w:rPr>
        <w:t>- Logotipo da empresa.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_Toc497167348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9</w:t>
      </w:r>
      <w:r w:rsidR="0012214A"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noProof/>
        </w:rPr>
      </w:pPr>
      <w:r w:rsidRPr="00355F96">
        <w:rPr>
          <w:b/>
          <w:noProof/>
        </w:rPr>
        <w:t>Figura 7-</w:t>
      </w:r>
      <w:r w:rsidR="00D97EA5">
        <w:rPr>
          <w:noProof/>
        </w:rPr>
        <w:t xml:space="preserve"> Diagrama de Sequência part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Pr="00355F96">
        <w:rPr>
          <w:b/>
          <w:noProof/>
        </w:rPr>
        <w:t>-</w:t>
      </w:r>
      <w:r>
        <w:rPr>
          <w:noProof/>
        </w:rPr>
        <w:t xml:space="preserve"> Diagrama de Sequência part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9</w:t>
      </w:r>
      <w:r w:rsidRPr="00355F96">
        <w:rPr>
          <w:b/>
          <w:noProof/>
        </w:rPr>
        <w:t>-</w:t>
      </w:r>
      <w:r>
        <w:rPr>
          <w:noProof/>
        </w:rPr>
        <w:t xml:space="preserve"> Diagrama de Sequência part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10</w:t>
      </w:r>
      <w:r w:rsidRPr="00355F96">
        <w:rPr>
          <w:b/>
          <w:noProof/>
        </w:rPr>
        <w:t>-</w:t>
      </w:r>
      <w:r>
        <w:rPr>
          <w:noProof/>
        </w:rPr>
        <w:t xml:space="preserve"> Diagrama de Sequência part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11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Diagrama de Pacotes.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_Toc497167355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42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12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Instanciação dos componentes.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_Toc497167356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43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13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Diagrama de Atividades.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_Toc497167357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44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14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Cadastro.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45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15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criação de atividade extra.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_Toc497167359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46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16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criação de Horários.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_Toc497167360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46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17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listagem de atividades.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_Toc497167361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47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18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marcação de hora de atividade.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_Toc497167362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47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19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</w:t>
      </w:r>
      <w:r w:rsidR="0012214A" w:rsidRPr="00355F96">
        <w:rPr>
          <w:i/>
          <w:noProof/>
        </w:rPr>
        <w:t>login.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_Toc497167363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48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20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menu principal.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_Toc497167364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48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21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Perfil.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_Toc497167365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49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22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planilha de horas.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_Toc497167366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49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23</w:t>
      </w:r>
      <w:r w:rsidR="0012214A" w:rsidRPr="00355F96">
        <w:rPr>
          <w:b/>
          <w:noProof/>
        </w:rPr>
        <w:t>-</w:t>
      </w:r>
      <w:r w:rsidR="0012214A">
        <w:rPr>
          <w:noProof/>
        </w:rPr>
        <w:t>EAP.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_Toc497167367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50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24</w:t>
      </w:r>
      <w:r w:rsidR="0012214A" w:rsidRPr="00355F96">
        <w:rPr>
          <w:b/>
          <w:noProof/>
        </w:rPr>
        <w:t>-</w:t>
      </w:r>
      <w:r w:rsidR="0012214A">
        <w:rPr>
          <w:noProof/>
        </w:rPr>
        <w:t>Dicionário do EAP.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51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25</w:t>
      </w:r>
      <w:r w:rsidR="0012214A">
        <w:rPr>
          <w:noProof/>
        </w:rPr>
        <w:t>- Cronograma.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_Toc497167369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51</w:t>
      </w:r>
      <w:r w:rsidR="0012214A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539441"/>
      <w:r>
        <w:lastRenderedPageBreak/>
        <w:t>Lista de Tabelas</w:t>
      </w:r>
      <w:bookmarkEnd w:id="3"/>
    </w:p>
    <w:p w:rsidR="00966F0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966F01" w:rsidRPr="00011269">
        <w:rPr>
          <w:b/>
          <w:noProof/>
        </w:rPr>
        <w:t>Tabela 01 -</w:t>
      </w:r>
      <w:r w:rsidR="00966F01">
        <w:rPr>
          <w:noProof/>
        </w:rPr>
        <w:t xml:space="preserve"> Requisito Req.1.</w:t>
      </w:r>
      <w:r w:rsidR="00966F01">
        <w:rPr>
          <w:noProof/>
        </w:rPr>
        <w:tab/>
      </w:r>
      <w:r w:rsidR="00966F01">
        <w:rPr>
          <w:noProof/>
        </w:rPr>
        <w:fldChar w:fldCharType="begin"/>
      </w:r>
      <w:r w:rsidR="00966F01">
        <w:rPr>
          <w:noProof/>
        </w:rPr>
        <w:instrText xml:space="preserve"> PAGEREF _Toc496738261 \h </w:instrText>
      </w:r>
      <w:r w:rsidR="00966F01">
        <w:rPr>
          <w:noProof/>
        </w:rPr>
      </w:r>
      <w:r w:rsidR="00966F01">
        <w:rPr>
          <w:noProof/>
        </w:rPr>
        <w:fldChar w:fldCharType="separate"/>
      </w:r>
      <w:r w:rsidR="00966F01">
        <w:rPr>
          <w:noProof/>
        </w:rPr>
        <w:t>11</w:t>
      </w:r>
      <w:r w:rsidR="00966F01"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09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10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11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19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20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Aluno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21</w:t>
      </w:r>
      <w:r>
        <w:rPr>
          <w:noProof/>
        </w:rPr>
        <w:t>- Fluxo de evento principal &lt;Listar atividades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22</w:t>
      </w:r>
      <w:r>
        <w:rPr>
          <w:noProof/>
        </w:rPr>
        <w:t>- Fluxo de evento principal &lt;Cadastrar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23</w:t>
      </w:r>
      <w:r>
        <w:rPr>
          <w:noProof/>
        </w:rPr>
        <w:t>- Fluxo de evento principal &lt; Editar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24</w:t>
      </w:r>
      <w:r>
        <w:rPr>
          <w:noProof/>
        </w:rPr>
        <w:t>- Fluxo de evento principal &lt; Remover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25</w:t>
      </w:r>
      <w:r>
        <w:rPr>
          <w:noProof/>
        </w:rPr>
        <w:t>- Fluxo de evento principal &lt; Visualizar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26</w:t>
      </w:r>
      <w:r>
        <w:rPr>
          <w:noProof/>
        </w:rPr>
        <w:t>- Fluxo de evento principal &lt;Visualizar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27</w:t>
      </w:r>
      <w:r>
        <w:rPr>
          <w:noProof/>
        </w:rPr>
        <w:t>- Fluxo de evento principal &lt; Editar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28</w:t>
      </w:r>
      <w:r>
        <w:rPr>
          <w:noProof/>
        </w:rPr>
        <w:t>- Fluxo de evento principal &lt; Editar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29</w:t>
      </w:r>
      <w:r>
        <w:rPr>
          <w:noProof/>
        </w:rPr>
        <w:t>- Fluxo de evento principal &lt; Criar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30</w:t>
      </w:r>
      <w:r>
        <w:rPr>
          <w:noProof/>
        </w:rPr>
        <w:t>- Fluxo de evento principal &lt; Criar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31</w:t>
      </w:r>
      <w:r>
        <w:rPr>
          <w:noProof/>
        </w:rPr>
        <w:t>- Fluxo de evento principal &lt; Cadastrar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32</w:t>
      </w:r>
      <w:r>
        <w:rPr>
          <w:noProof/>
        </w:rPr>
        <w:t>- Fluxo de evento principal &lt; Listar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33</w:t>
      </w:r>
      <w:r>
        <w:rPr>
          <w:noProof/>
        </w:rPr>
        <w:t>- Fluxo de evento principal &lt; Editar as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34</w:t>
      </w:r>
      <w:r>
        <w:rPr>
          <w:noProof/>
        </w:rPr>
        <w:t>- Fluxo de evento principal &lt; Remover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35</w:t>
      </w:r>
      <w:r>
        <w:rPr>
          <w:noProof/>
        </w:rPr>
        <w:t>- Fluxo de evento principal &lt;Marcação do término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36</w:t>
      </w:r>
      <w:r>
        <w:rPr>
          <w:noProof/>
        </w:rPr>
        <w:t>- Fluxo de evento principal &lt;Marcar início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8539442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8539443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8539444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8539445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716734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8539446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716734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8539447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716735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8539448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8539449"/>
      <w:r>
        <w:t>Requisitos Funcionais</w:t>
      </w:r>
      <w:bookmarkEnd w:id="14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5" w:name="_Toc498539450"/>
      <w:r w:rsidRPr="00DB468B">
        <w:t>Req.</w:t>
      </w:r>
      <w:r w:rsidR="00C81990">
        <w:fldChar w:fldCharType="begin"/>
      </w:r>
      <w:r w:rsidR="00C81990">
        <w:instrText xml:space="preserve"> SEQ "Reqfuncionais" \*Arabic </w:instrText>
      </w:r>
      <w:r w:rsidR="00C81990">
        <w:fldChar w:fldCharType="separate"/>
      </w:r>
      <w:r>
        <w:rPr>
          <w:noProof/>
        </w:rPr>
        <w:t>1</w:t>
      </w:r>
      <w:r w:rsidR="00C81990">
        <w:rPr>
          <w:noProof/>
        </w:rPr>
        <w:fldChar w:fldCharType="end"/>
      </w:r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6" w:name="_Toc459891809"/>
      <w:bookmarkStart w:id="17" w:name="_Toc496738261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8" w:name="_Toc494871724"/>
      <w:bookmarkStart w:id="19" w:name="_Toc498539451"/>
      <w:r w:rsidRPr="00DB468B">
        <w:t>Req.</w:t>
      </w:r>
      <w:r w:rsidR="00C81990">
        <w:fldChar w:fldCharType="begin"/>
      </w:r>
      <w:r w:rsidR="00C81990">
        <w:instrText xml:space="preserve"> SEQ "Reqfuncionais" \*Arabic </w:instrText>
      </w:r>
      <w:r w:rsidR="00C81990">
        <w:fldChar w:fldCharType="separate"/>
      </w:r>
      <w:r>
        <w:rPr>
          <w:noProof/>
        </w:rPr>
        <w:t>2</w:t>
      </w:r>
      <w:r w:rsidR="00C81990">
        <w:rPr>
          <w:noProof/>
        </w:rPr>
        <w:fldChar w:fldCharType="end"/>
      </w:r>
      <w:r w:rsidRPr="00DB468B">
        <w:t>-</w:t>
      </w:r>
      <w:r>
        <w:t>Cadastro do perfil dos alunos</w:t>
      </w:r>
      <w:bookmarkEnd w:id="18"/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0" w:name="_Toc496738262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20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1" w:name="_Toc494871725"/>
      <w:bookmarkStart w:id="22" w:name="_Toc498539452"/>
      <w:r>
        <w:lastRenderedPageBreak/>
        <w:t>Req.3-Adicionar horários</w:t>
      </w:r>
      <w:bookmarkEnd w:id="21"/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 xml:space="preserve">- </w:t>
            </w:r>
            <w:r w:rsidR="00187D44">
              <w:t>Dia da Semana</w:t>
            </w:r>
            <w:r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3" w:name="_Toc496738263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3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4" w:name="_Toc494871726"/>
      <w:bookmarkStart w:id="25" w:name="_Toc498539453"/>
      <w:r>
        <w:t>Req.4-Editar horário</w:t>
      </w:r>
      <w:bookmarkEnd w:id="24"/>
      <w:bookmarkEnd w:id="2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CA74B9" w:rsidP="00030DAC">
            <w:pPr>
              <w:snapToGrid w:val="0"/>
              <w:jc w:val="both"/>
            </w:pPr>
            <w:r>
              <w:t>- Dia da Semana</w:t>
            </w:r>
            <w:r w:rsidR="0044175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6" w:name="_Toc49673826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6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7" w:name="_Toc494871727"/>
      <w:bookmarkStart w:id="28" w:name="_Toc498539454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7"/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29" w:name="_Toc49673826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9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0" w:name="_Toc494871728"/>
      <w:bookmarkStart w:id="31" w:name="_Toc498539455"/>
      <w:r w:rsidRPr="008674D0">
        <w:t>Req.</w:t>
      </w:r>
      <w:r>
        <w:t>6</w:t>
      </w:r>
      <w:r w:rsidRPr="008674D0">
        <w:t>-</w:t>
      </w:r>
      <w:r>
        <w:t>Listar Horário</w:t>
      </w:r>
      <w:bookmarkEnd w:id="30"/>
      <w:bookmarkEnd w:id="3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2" w:name="_Toc49673826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32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3" w:name="_Toc494871729"/>
      <w:bookmarkStart w:id="34" w:name="_Toc498539456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33"/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5" w:name="_Toc49673826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3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6" w:name="_Toc494871730"/>
      <w:bookmarkStart w:id="37" w:name="_Toc498539457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6"/>
      <w:bookmarkEnd w:id="3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8" w:name="_Toc49673826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8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9" w:name="_Toc494871731"/>
      <w:bookmarkStart w:id="40" w:name="_Toc498539458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39"/>
      <w:bookmarkEnd w:id="4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1" w:name="_Toc49673826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4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2" w:name="_Toc494871732"/>
      <w:bookmarkStart w:id="43" w:name="_Toc498539459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42"/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4" w:name="_Toc49673827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44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5" w:name="_Toc494871733"/>
      <w:bookmarkStart w:id="46" w:name="_Toc498539460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45"/>
      <w:bookmarkEnd w:id="4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7" w:name="_Toc49673827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4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8" w:name="_Toc494871734"/>
      <w:bookmarkStart w:id="49" w:name="_Toc498539461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48"/>
      <w:bookmarkEnd w:id="4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0" w:name="_Toc49673827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50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1" w:name="_Toc494871735"/>
      <w:bookmarkStart w:id="52" w:name="_Toc498539462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51"/>
      <w:bookmarkEnd w:id="5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3" w:name="_Toc49673827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  <w:bookmarkEnd w:id="5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4" w:name="_Toc494871736"/>
      <w:bookmarkStart w:id="55" w:name="_Toc498539463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54"/>
      <w:bookmarkEnd w:id="5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6" w:name="_Toc49673827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  <w:bookmarkEnd w:id="56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7" w:name="_Toc494871737"/>
      <w:bookmarkStart w:id="58" w:name="_Toc498539464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57"/>
      <w:bookmarkEnd w:id="5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9" w:name="_Toc49673827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  <w:bookmarkEnd w:id="5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0" w:name="_Toc494871738"/>
      <w:bookmarkStart w:id="61" w:name="_Toc498539465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60"/>
      <w:bookmarkEnd w:id="6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2" w:name="_Toc49673827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  <w:bookmarkEnd w:id="62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3" w:name="_Toc494871739"/>
      <w:bookmarkStart w:id="64" w:name="_Toc498539466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63"/>
      <w:bookmarkEnd w:id="6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5" w:name="_Toc49673827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  <w:bookmarkEnd w:id="65"/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6" w:name="_Toc494871740"/>
      <w:bookmarkStart w:id="67" w:name="_Toc498539467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66"/>
      <w:bookmarkEnd w:id="6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8" w:name="_Toc49673827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  <w:bookmarkEnd w:id="68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69" w:name="_Toc498539468"/>
      <w:r>
        <w:lastRenderedPageBreak/>
        <w:t>Diagrama de Casos de Uso</w:t>
      </w:r>
      <w:bookmarkEnd w:id="69"/>
    </w:p>
    <w:p w:rsidR="009B64DB" w:rsidRDefault="00F45A40" w:rsidP="00441750">
      <w:pPr>
        <w:keepNext/>
        <w:jc w:val="center"/>
      </w:pPr>
      <w:bookmarkStart w:id="70" w:name="_Toc497167351"/>
      <w:r>
        <w:rPr>
          <w:b/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39.25pt;height:382.5pt">
            <v:imagedata r:id="rId21" o:title="UseCase Diagram"/>
          </v:shape>
        </w:pic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11DE8B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70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71" w:name="_Toc364852096"/>
      <w:bookmarkStart w:id="72" w:name="_Toc498539469"/>
      <w:r>
        <w:t>Descrição dos Atores</w:t>
      </w:r>
      <w:bookmarkEnd w:id="71"/>
      <w:bookmarkEnd w:id="72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73" w:name="_Toc364852097"/>
      <w:bookmarkStart w:id="74" w:name="_Toc498539470"/>
      <w:r>
        <w:lastRenderedPageBreak/>
        <w:t>Descrição dos Casos de Uso</w:t>
      </w:r>
      <w:bookmarkEnd w:id="73"/>
      <w:bookmarkEnd w:id="74"/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 xml:space="preserve">CaU1 – </w:t>
      </w:r>
      <w:r w:rsidR="00F45A40">
        <w:rPr>
          <w:b/>
        </w:rPr>
        <w:t>Cadastrar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>Este caso de uso</w:t>
      </w:r>
      <w:r w:rsidR="00F45A40">
        <w:t xml:space="preserve"> tem como objetivo adicionar uma tarefa ao aluno, que pode ser de estágio, iniciação científica ou monitoria</w:t>
      </w:r>
      <w:r w:rsidR="006A7BF2">
        <w:t>,</w:t>
      </w:r>
      <w:r w:rsidR="00F84E08">
        <w:t xml:space="preserve"> </w:t>
      </w:r>
      <w:r w:rsidR="006A7BF2">
        <w:t>p</w:t>
      </w:r>
      <w:r w:rsidR="00F84E08">
        <w:t xml:space="preserve">ara que possa ser feita </w:t>
      </w:r>
      <w:r w:rsidR="00AB31D9">
        <w:t xml:space="preserve">a </w:t>
      </w:r>
      <w:r w:rsidR="00F84E08">
        <w:t>marcação de horas.</w:t>
      </w:r>
      <w:r w:rsidRPr="001F2435">
        <w:t xml:space="preserve">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 w:rsidR="00F45A40">
        <w:rPr>
          <w:b/>
        </w:rPr>
        <w:t>Listar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="00F84E08">
        <w:t xml:space="preserve"> os hor</w:t>
      </w:r>
      <w:r w:rsidR="006A6111">
        <w:t>ários cadastrados pelo a</w:t>
      </w:r>
      <w:r w:rsidR="00F84E08">
        <w:t>luno</w:t>
      </w:r>
      <w:r>
        <w:t>,</w:t>
      </w:r>
      <w:r w:rsidR="00F84E08">
        <w:t xml:space="preserve"> fazendo uma busca no banco</w:t>
      </w:r>
      <w:r w:rsidRPr="001F2435">
        <w:t xml:space="preserve">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 w:rsidR="00F45A40">
        <w:rPr>
          <w:b/>
        </w:rPr>
        <w:t>Editar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="00FA2CBC">
        <w:t xml:space="preserve"> </w:t>
      </w:r>
      <w:r w:rsidR="00056FB5">
        <w:t>algum horário já existente</w:t>
      </w:r>
      <w:r w:rsidR="006A6111">
        <w:t xml:space="preserve"> do a</w:t>
      </w:r>
      <w:r w:rsidR="007E4C41">
        <w:t>luno</w:t>
      </w:r>
      <w:r w:rsidR="00FA2CBC">
        <w:t xml:space="preserve"> no banco</w:t>
      </w:r>
      <w:r w:rsidRPr="001F2435">
        <w:t xml:space="preserve">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 w:rsidR="00F45A40">
        <w:rPr>
          <w:b/>
        </w:rPr>
        <w:t>Remover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</w:t>
      </w:r>
      <w:r w:rsidR="007E4C41">
        <w:t>algum horário j</w:t>
      </w:r>
      <w:r w:rsidR="006A6111">
        <w:t>á existe no banco de dados do a</w:t>
      </w:r>
      <w:bookmarkStart w:id="75" w:name="_GoBack"/>
      <w:bookmarkEnd w:id="75"/>
      <w:r w:rsidR="007E4C41">
        <w:t>luno</w:t>
      </w:r>
      <w:r w:rsidRPr="001F2435">
        <w:t>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EF3D04" w:rsidRDefault="00EF3D04" w:rsidP="00EF3D04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14</w:t>
      </w:r>
      <w:r w:rsidRPr="001F2435"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</w:p>
    <w:p w:rsidR="00EF3D04" w:rsidRPr="001F2435" w:rsidRDefault="00EF3D04" w:rsidP="00EF3D04">
      <w:pPr>
        <w:ind w:left="709" w:hanging="709"/>
      </w:pPr>
      <w:r>
        <w:tab/>
      </w:r>
      <w:r>
        <w:tab/>
        <w:t xml:space="preserve">Este caso de uso tem como objetivo executar o </w:t>
      </w:r>
      <w:proofErr w:type="spellStart"/>
      <w:r>
        <w:t>login</w:t>
      </w:r>
      <w:proofErr w:type="spellEnd"/>
      <w:r>
        <w:t xml:space="preserve"> dos usuários. Ambos, o Aluno e Administrador, tem acesso a este caso de uso.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bookmarkStart w:id="76" w:name="_Toc498539471"/>
      <w:r>
        <w:lastRenderedPageBreak/>
        <w:t>Fluxos de Eventos de Casos de Uso</w:t>
      </w:r>
      <w:bookmarkEnd w:id="76"/>
    </w:p>
    <w:p w:rsidR="00DC5E42" w:rsidRPr="00832967" w:rsidRDefault="003A2D40" w:rsidP="00737CDA">
      <w:pPr>
        <w:pStyle w:val="Ttulo3"/>
        <w:tabs>
          <w:tab w:val="num" w:pos="1146"/>
        </w:tabs>
        <w:ind w:left="426"/>
      </w:pPr>
      <w:bookmarkStart w:id="77" w:name="_Toc422919006"/>
      <w:bookmarkStart w:id="78" w:name="_Toc430302454"/>
      <w:bookmarkStart w:id="79" w:name="_Toc498539472"/>
      <w:proofErr w:type="spellStart"/>
      <w:r w:rsidRPr="004A180E">
        <w:rPr>
          <w:i/>
        </w:rPr>
        <w:t>Login</w:t>
      </w:r>
      <w:bookmarkEnd w:id="77"/>
      <w:bookmarkEnd w:id="78"/>
      <w:proofErr w:type="spellEnd"/>
      <w:r>
        <w:t xml:space="preserve"> do Administrador</w:t>
      </w:r>
      <w:bookmarkEnd w:id="79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80" w:name="_Toc422919056"/>
      <w:bookmarkStart w:id="81" w:name="_Toc49673827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80"/>
      <w:bookmarkEnd w:id="81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82" w:name="_Toc498539473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r w:rsidR="000A4240">
        <w:t xml:space="preserve"> Aluno</w:t>
      </w:r>
      <w:bookmarkEnd w:id="82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bookmarkStart w:id="83" w:name="_Toc49673828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  <w:bookmarkEnd w:id="83"/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84" w:name="_Toc498539474"/>
      <w:r>
        <w:lastRenderedPageBreak/>
        <w:t>Listar atividades extra</w:t>
      </w:r>
      <w:r w:rsidR="006C6592">
        <w:t xml:space="preserve"> </w:t>
      </w:r>
      <w:r>
        <w:t xml:space="preserve">do </w:t>
      </w:r>
      <w:r w:rsidR="002C7F43">
        <w:t>Admin</w:t>
      </w:r>
      <w:r w:rsidR="00A83648">
        <w:t>i</w:t>
      </w:r>
      <w:r w:rsidR="002C7F43">
        <w:t>s</w:t>
      </w:r>
      <w:r w:rsidR="00A83648">
        <w:t>trador</w:t>
      </w:r>
      <w:bookmarkEnd w:id="84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bookmarkStart w:id="85" w:name="_Toc49673828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  <w:bookmarkEnd w:id="85"/>
    </w:p>
    <w:p w:rsidR="001B0775" w:rsidRDefault="001B0775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bookmarkStart w:id="86" w:name="_Toc498539475"/>
      <w:r w:rsidRPr="00B270D4">
        <w:t>Ca</w:t>
      </w:r>
      <w:r w:rsidR="00B270D4">
        <w:t>dastrar</w:t>
      </w:r>
      <w:r w:rsidR="003C6A81">
        <w:t xml:space="preserve"> atividades extras do Administrador</w:t>
      </w:r>
      <w:bookmarkEnd w:id="8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bookmarkStart w:id="87" w:name="_Toc49673828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  <w:bookmarkEnd w:id="87"/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bookmarkStart w:id="88" w:name="_Toc498539476"/>
      <w:r>
        <w:t>Editar atividades extras do Administrador</w:t>
      </w:r>
      <w:bookmarkEnd w:id="8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bookmarkStart w:id="89" w:name="_Toc49673828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  <w:bookmarkEnd w:id="89"/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bookmarkStart w:id="90" w:name="_Toc498539477"/>
      <w:r>
        <w:t>Remover atividades extras do Administrador</w:t>
      </w:r>
      <w:bookmarkEnd w:id="9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bookmarkStart w:id="91" w:name="_Toc49673828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  <w:bookmarkEnd w:id="91"/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2" w:name="_Toc498539478"/>
      <w:r>
        <w:t>Visualizar o perfil do Aluno</w:t>
      </w:r>
      <w:bookmarkEnd w:id="9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bookmarkStart w:id="93" w:name="_Toc49673828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  <w:bookmarkEnd w:id="93"/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4" w:name="_Toc498539479"/>
      <w:r>
        <w:lastRenderedPageBreak/>
        <w:t>Visualizar o perfil do Administrador</w:t>
      </w:r>
      <w:bookmarkEnd w:id="9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bookmarkStart w:id="95" w:name="_Toc49673828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  <w:bookmarkEnd w:id="95"/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6" w:name="_Toc498539480"/>
      <w:r>
        <w:lastRenderedPageBreak/>
        <w:t>Editar o perfil do Aluno</w:t>
      </w:r>
      <w:bookmarkEnd w:id="9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bookmarkStart w:id="97" w:name="_Toc49673828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  <w:bookmarkEnd w:id="97"/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8" w:name="_Toc498539481"/>
      <w:r>
        <w:lastRenderedPageBreak/>
        <w:t>Editar o perfil do Administrador</w:t>
      </w:r>
      <w:bookmarkEnd w:id="9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bookmarkStart w:id="99" w:name="_Toc49673828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  <w:bookmarkEnd w:id="99"/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0" w:name="_Toc498539482"/>
      <w:r>
        <w:lastRenderedPageBreak/>
        <w:t>Criar o perfil do Aluno</w:t>
      </w:r>
      <w:bookmarkEnd w:id="10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bookmarkStart w:id="101" w:name="_Toc49673828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  <w:bookmarkEnd w:id="101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2" w:name="_Toc498539483"/>
      <w:r>
        <w:lastRenderedPageBreak/>
        <w:t>Criar o perfil do Administrador</w:t>
      </w:r>
      <w:bookmarkEnd w:id="102"/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bookmarkStart w:id="103" w:name="_Toc49673829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  <w:bookmarkEnd w:id="103"/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4" w:name="_Toc498539484"/>
      <w:r>
        <w:lastRenderedPageBreak/>
        <w:t xml:space="preserve">Cadastrar </w:t>
      </w:r>
      <w:r w:rsidR="00DB4DFE">
        <w:t>horário</w:t>
      </w:r>
      <w:r>
        <w:t xml:space="preserve"> do Aluno</w:t>
      </w:r>
      <w:bookmarkEnd w:id="10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B4DFE" w:rsidP="00340EB4">
            <w:r>
              <w:t>Cadastrar horário</w:t>
            </w:r>
            <w:r w:rsidR="00340EB4">
              <w:t xml:space="preserve"> do </w:t>
            </w:r>
            <w:r w:rsidR="00340EB4"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B4DFE">
            <w:pPr>
              <w:pStyle w:val="paragraph"/>
              <w:spacing w:before="0" w:after="0"/>
              <w:textAlignment w:val="baseline"/>
            </w:pPr>
            <w:r>
              <w:t xml:space="preserve">Local para </w:t>
            </w:r>
            <w:r w:rsidR="00DB4DFE">
              <w:t>alguma tarefa a ser realizada.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124E0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 xml:space="preserve">solicita cadastrar </w:t>
            </w:r>
            <w:r w:rsidR="00124E00">
              <w:t>um horário</w:t>
            </w:r>
            <w:r w:rsidR="00350C6C">
              <w:t>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bookmarkStart w:id="105" w:name="_Toc49673829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664ABB">
        <w:t>Cadastrar horário do Aluno</w:t>
      </w:r>
      <w:r w:rsidR="001B0775" w:rsidRPr="007E27D7">
        <w:t>&gt;</w:t>
      </w:r>
      <w:bookmarkEnd w:id="10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6" w:name="_Toc498539485"/>
      <w:r>
        <w:lastRenderedPageBreak/>
        <w:t xml:space="preserve">Listar </w:t>
      </w:r>
      <w:r w:rsidR="000C0082">
        <w:t>horários</w:t>
      </w:r>
      <w:r>
        <w:t xml:space="preserve"> do Aluno</w:t>
      </w:r>
      <w:bookmarkEnd w:id="10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0C0082" w:rsidP="000C0082">
            <w:pPr>
              <w:pStyle w:val="paragraph"/>
              <w:spacing w:before="0" w:after="0"/>
              <w:textAlignment w:val="baseline"/>
            </w:pPr>
            <w:r>
              <w:t>Local para listar todos os horários</w:t>
            </w:r>
            <w:r w:rsidR="00305D28"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0C0082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FA2CD8">
              <w:t>solicitar listar</w:t>
            </w:r>
            <w:r w:rsidR="006629FB">
              <w:t xml:space="preserve"> </w:t>
            </w:r>
            <w:r w:rsidR="000C0082">
              <w:t>os horários.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B86A0B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 xml:space="preserve">cadastre ao menos </w:t>
            </w:r>
            <w:r w:rsidR="00B86A0B">
              <w:t>um horário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bookmarkStart w:id="107" w:name="_Toc49673829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 xml:space="preserve">Listar </w:t>
      </w:r>
      <w:r w:rsidR="003A7E4C">
        <w:t xml:space="preserve">horários </w:t>
      </w:r>
      <w:r w:rsidR="00691B64">
        <w:t>do Aluno</w:t>
      </w:r>
      <w:r w:rsidR="001B0775" w:rsidRPr="007E27D7">
        <w:t>&gt;</w:t>
      </w:r>
      <w:bookmarkEnd w:id="107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bookmarkStart w:id="108" w:name="_Toc498539486"/>
      <w:r>
        <w:lastRenderedPageBreak/>
        <w:t xml:space="preserve">Editar </w:t>
      </w:r>
      <w:r w:rsidR="00EB1076">
        <w:t xml:space="preserve">horário </w:t>
      </w:r>
      <w:r>
        <w:t>do Aluno</w:t>
      </w:r>
      <w:bookmarkEnd w:id="108"/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EB1076">
            <w:r>
              <w:t xml:space="preserve">Editar </w:t>
            </w:r>
            <w:r w:rsidR="00EB1076">
              <w:t>horário</w:t>
            </w:r>
            <w:r>
              <w:t xml:space="preserve">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390139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 w:rsidR="00390139">
              <w:t xml:space="preserve"> solicita editar um horário</w:t>
            </w:r>
            <w:r>
              <w:t>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bookmarkStart w:id="109" w:name="_Toc49673829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 xml:space="preserve">Editar </w:t>
      </w:r>
      <w:r w:rsidR="00B93B8C">
        <w:t xml:space="preserve">horário </w:t>
      </w:r>
      <w:r w:rsidR="00333B22">
        <w:t>do Aluno</w:t>
      </w:r>
      <w:r w:rsidR="001B0775" w:rsidRPr="007E27D7">
        <w:t>&gt;</w:t>
      </w:r>
      <w:bookmarkEnd w:id="109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3C0310" w:rsidP="00C951C8">
      <w:pPr>
        <w:pStyle w:val="Ttulo3"/>
        <w:ind w:left="1134" w:hanging="708"/>
      </w:pPr>
      <w:bookmarkStart w:id="110" w:name="_Toc498539487"/>
      <w:r>
        <w:t xml:space="preserve">Remover horário </w:t>
      </w:r>
      <w:r w:rsidR="001B0775">
        <w:t>do Aluno</w:t>
      </w:r>
      <w:bookmarkEnd w:id="11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C0310" w:rsidP="00F357C5">
            <w:r>
              <w:t>Remover horário</w:t>
            </w:r>
            <w:r w:rsidR="00F357C5">
              <w:t xml:space="preserve"> do </w:t>
            </w:r>
            <w:r w:rsidR="00F357C5" w:rsidRPr="00F357C5">
              <w:rPr>
                <w:b/>
              </w:rPr>
              <w:t>Aluno</w:t>
            </w:r>
            <w:r w:rsidR="00F357C5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3C031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</w:t>
            </w:r>
            <w:r w:rsidR="003C0310">
              <w:t>um horário</w:t>
            </w:r>
            <w:r>
              <w:t>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3C031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</w:t>
            </w:r>
            <w:r w:rsidR="003C0310">
              <w:rPr>
                <w:rStyle w:val="normaltextrun"/>
              </w:rPr>
              <w:t>um horário para ser removido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bookmarkStart w:id="111" w:name="_Toc49673829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 xml:space="preserve">Remover </w:t>
      </w:r>
      <w:r w:rsidR="003C0310">
        <w:t>horário</w:t>
      </w:r>
      <w:r w:rsidR="00E25A50">
        <w:t xml:space="preserve"> do Aluno</w:t>
      </w:r>
      <w:r w:rsidR="001B0775" w:rsidRPr="007E27D7">
        <w:t>&gt;</w:t>
      </w:r>
      <w:bookmarkEnd w:id="111"/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bookmarkStart w:id="112" w:name="_Toc498539488"/>
      <w:r>
        <w:lastRenderedPageBreak/>
        <w:t>Marcação do</w:t>
      </w:r>
      <w:r w:rsidR="001B0775">
        <w:t xml:space="preserve"> término de atividade do Aluno</w:t>
      </w:r>
      <w:bookmarkEnd w:id="11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bookmarkStart w:id="113" w:name="_Toc49673829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  <w:bookmarkEnd w:id="113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4" w:name="_Toc498539489"/>
      <w:r>
        <w:lastRenderedPageBreak/>
        <w:t>Marcar início de atividade do Aluno</w:t>
      </w:r>
      <w:bookmarkEnd w:id="11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bookmarkStart w:id="115" w:name="_Toc49673829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  <w:bookmarkEnd w:id="11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72019">
      <w:pPr>
        <w:pStyle w:val="Ttulo2"/>
      </w:pPr>
      <w:bookmarkStart w:id="116" w:name="_Toc498539490"/>
      <w:r w:rsidRPr="00A60F9A">
        <w:lastRenderedPageBreak/>
        <w:t>Requisitos Não-Funcionais</w:t>
      </w:r>
      <w:bookmarkEnd w:id="116"/>
    </w:p>
    <w:p w:rsidR="0009003B" w:rsidRDefault="001B0775" w:rsidP="005E30C3">
      <w:pPr>
        <w:pStyle w:val="Ttulo3"/>
        <w:ind w:left="993" w:right="27" w:hanging="567"/>
        <w:jc w:val="both"/>
      </w:pPr>
      <w:r>
        <w:t xml:space="preserve"> </w:t>
      </w:r>
      <w:bookmarkStart w:id="117" w:name="_Toc498539491"/>
      <w:r w:rsidR="0009003B">
        <w:t>Req.</w:t>
      </w:r>
      <w:r w:rsidR="00C81990">
        <w:fldChar w:fldCharType="begin"/>
      </w:r>
      <w:r w:rsidR="00C81990">
        <w:instrText xml:space="preserve"> SEQ "Reqnaofuncionais" \*Arabic </w:instrText>
      </w:r>
      <w:r w:rsidR="00C81990">
        <w:fldChar w:fldCharType="separate"/>
      </w:r>
      <w:r>
        <w:rPr>
          <w:noProof/>
        </w:rPr>
        <w:t>1</w:t>
      </w:r>
      <w:r w:rsidR="00C81990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117"/>
      <w:proofErr w:type="spellEnd"/>
    </w:p>
    <w:p w:rsidR="0009003B" w:rsidRDefault="009E6768" w:rsidP="00651149">
      <w:pPr>
        <w:ind w:right="27" w:firstLine="993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585FB9">
      <w:pPr>
        <w:pStyle w:val="Ttulo3"/>
        <w:ind w:left="993" w:right="27" w:hanging="567"/>
        <w:jc w:val="both"/>
      </w:pPr>
      <w:bookmarkStart w:id="118" w:name="8.3_______________Performance_Requiremen"/>
      <w:r>
        <w:t xml:space="preserve"> </w:t>
      </w:r>
      <w:bookmarkStart w:id="119" w:name="_Toc498539492"/>
      <w:r w:rsidR="008B3B7E">
        <w:t>Req.14 - Utilizar Banco de Dados</w:t>
      </w:r>
      <w:bookmarkEnd w:id="119"/>
    </w:p>
    <w:p w:rsidR="008B3B7E" w:rsidRPr="008B3B7E" w:rsidRDefault="008B3B7E" w:rsidP="00585FB9">
      <w:pPr>
        <w:ind w:left="567" w:right="27" w:firstLine="426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585FB9">
      <w:pPr>
        <w:pStyle w:val="Ttulo3"/>
        <w:ind w:left="993" w:right="27" w:hanging="567"/>
        <w:jc w:val="both"/>
      </w:pPr>
      <w:r>
        <w:t xml:space="preserve"> </w:t>
      </w:r>
      <w:bookmarkStart w:id="120" w:name="_Toc498539493"/>
      <w:r w:rsidR="0009003B">
        <w:t>Requisitos de Desempenho</w:t>
      </w:r>
      <w:bookmarkEnd w:id="118"/>
      <w:bookmarkEnd w:id="120"/>
    </w:p>
    <w:p w:rsidR="0009003B" w:rsidRDefault="0062481D" w:rsidP="00585FB9">
      <w:pPr>
        <w:pStyle w:val="Ttulo4"/>
        <w:tabs>
          <w:tab w:val="clear" w:pos="0"/>
          <w:tab w:val="num" w:pos="1134"/>
        </w:tabs>
        <w:ind w:left="1701" w:right="27" w:hanging="850"/>
        <w:jc w:val="both"/>
      </w:pPr>
      <w:bookmarkStart w:id="121" w:name="_Toc498539494"/>
      <w:r>
        <w:t>Req.15</w:t>
      </w:r>
      <w:r w:rsidR="00F548AD">
        <w:t>-</w:t>
      </w:r>
      <w:r w:rsidR="0014502E">
        <w:t>O tempo para carregar os cenários não deve passar de 4 segundos</w:t>
      </w:r>
      <w:r w:rsidR="00554CA4">
        <w:t>.</w:t>
      </w:r>
      <w:bookmarkEnd w:id="121"/>
    </w:p>
    <w:p w:rsidR="0009003B" w:rsidRDefault="0009003B" w:rsidP="00585FB9">
      <w:pPr>
        <w:tabs>
          <w:tab w:val="num" w:pos="2835"/>
        </w:tabs>
        <w:ind w:left="993" w:right="27" w:firstLine="56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2B2264" w:rsidRPr="002B2264" w:rsidRDefault="0062481D" w:rsidP="002B2264">
      <w:pPr>
        <w:pStyle w:val="Ttulo4"/>
        <w:tabs>
          <w:tab w:val="clear" w:pos="0"/>
          <w:tab w:val="num" w:pos="1134"/>
        </w:tabs>
        <w:ind w:left="1843" w:hanging="992"/>
      </w:pPr>
      <w:bookmarkStart w:id="122" w:name="_Toc498539495"/>
      <w:r>
        <w:t>Req.16-Tabelas em tempo real</w:t>
      </w:r>
      <w:bookmarkEnd w:id="122"/>
    </w:p>
    <w:p w:rsidR="002B2264" w:rsidRDefault="0062481D" w:rsidP="0062481D">
      <w:pPr>
        <w:ind w:firstLine="1560"/>
      </w:pPr>
      <w:r>
        <w:t>As tabelas de horários devem ser atualizadas em tempo real.</w:t>
      </w:r>
      <w:r w:rsidR="0094164C">
        <w:tab/>
      </w:r>
    </w:p>
    <w:p w:rsidR="002B2264" w:rsidRDefault="001A13A2" w:rsidP="0094164C">
      <w:pPr>
        <w:pStyle w:val="Ttulo4"/>
        <w:ind w:firstLine="851"/>
      </w:pPr>
      <w:bookmarkStart w:id="123" w:name="_Toc498539496"/>
      <w:proofErr w:type="spellStart"/>
      <w:r>
        <w:t>Req</w:t>
      </w:r>
      <w:proofErr w:type="spellEnd"/>
      <w:r>
        <w:t>. 17- Conexão à Internet</w:t>
      </w:r>
      <w:bookmarkEnd w:id="123"/>
    </w:p>
    <w:p w:rsidR="0094164C" w:rsidRDefault="0094164C" w:rsidP="0094164C">
      <w:r>
        <w:tab/>
      </w:r>
      <w:r>
        <w:tab/>
        <w:t xml:space="preserve">  Para os dados serem atualizados e acessados em tempo real, é </w:t>
      </w:r>
      <w:r w:rsidR="00AA692E">
        <w:t>necessária uma conexão</w:t>
      </w:r>
      <w:r>
        <w:t xml:space="preserve"> à </w:t>
      </w:r>
      <w:r>
        <w:tab/>
        <w:t>internet no mobile.</w:t>
      </w:r>
    </w:p>
    <w:p w:rsidR="0094164C" w:rsidRDefault="0094164C" w:rsidP="0094164C">
      <w:pPr>
        <w:pStyle w:val="Ttulo4"/>
        <w:ind w:firstLine="851"/>
      </w:pPr>
      <w:bookmarkStart w:id="124" w:name="_Toc498539497"/>
      <w:r>
        <w:t xml:space="preserve">Re1. 18 – Versão mínima </w:t>
      </w:r>
      <w:r w:rsidR="00F272EB">
        <w:t xml:space="preserve">de API e do </w:t>
      </w:r>
      <w:proofErr w:type="spellStart"/>
      <w:r w:rsidR="00F272EB">
        <w:t>Android</w:t>
      </w:r>
      <w:bookmarkEnd w:id="124"/>
      <w:proofErr w:type="spellEnd"/>
    </w:p>
    <w:p w:rsidR="0094164C" w:rsidRDefault="0094164C" w:rsidP="0094164C">
      <w:r>
        <w:tab/>
      </w:r>
      <w:r>
        <w:tab/>
        <w:t xml:space="preserve">  Para que seja feito o uso do </w:t>
      </w:r>
      <w:proofErr w:type="spellStart"/>
      <w:r>
        <w:t>App</w:t>
      </w:r>
      <w:proofErr w:type="spellEnd"/>
      <w:r>
        <w:t xml:space="preserve"> Help, é necessário no mínimo uma versão de API 17 e </w:t>
      </w:r>
    </w:p>
    <w:p w:rsidR="0094164C" w:rsidRPr="0094164C" w:rsidRDefault="0094164C" w:rsidP="0094164C">
      <w:r>
        <w:tab/>
      </w:r>
      <w:proofErr w:type="spellStart"/>
      <w:r w:rsidR="009D2029">
        <w:t>A</w:t>
      </w:r>
      <w:r>
        <w:t>ndroid</w:t>
      </w:r>
      <w:proofErr w:type="spellEnd"/>
      <w:r>
        <w:t xml:space="preserve"> 4.0</w:t>
      </w:r>
      <w:r w:rsidR="00410589">
        <w:t xml:space="preserve"> no</w:t>
      </w:r>
      <w:r>
        <w:t xml:space="preserve"> celular.</w:t>
      </w:r>
    </w:p>
    <w:p w:rsidR="0094164C" w:rsidRPr="0094164C" w:rsidRDefault="0094164C" w:rsidP="0094164C"/>
    <w:p w:rsidR="001A13A2" w:rsidRPr="001A13A2" w:rsidRDefault="001A13A2" w:rsidP="001A13A2"/>
    <w:p w:rsidR="001A13A2" w:rsidRPr="0062481D" w:rsidRDefault="001A13A2" w:rsidP="0062481D">
      <w:pPr>
        <w:ind w:firstLine="1560"/>
      </w:pP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125" w:name="_Toc498539498"/>
      <w:r>
        <w:lastRenderedPageBreak/>
        <w:t>Projeto de Dados</w:t>
      </w:r>
      <w:bookmarkEnd w:id="125"/>
    </w:p>
    <w:p w:rsidR="009F697A" w:rsidRPr="009F697A" w:rsidRDefault="009F697A" w:rsidP="009F697A">
      <w:pPr>
        <w:pStyle w:val="Ttulo2"/>
      </w:pPr>
      <w:bookmarkStart w:id="126" w:name="_Toc498539499"/>
      <w:r>
        <w:t>Modelo Entidade-Relacionamento</w:t>
      </w:r>
      <w:bookmarkEnd w:id="126"/>
    </w:p>
    <w:p w:rsidR="009F697A" w:rsidRPr="00DD4D68" w:rsidRDefault="009F697A" w:rsidP="009F697A"/>
    <w:p w:rsidR="009F697A" w:rsidRPr="00067DC5" w:rsidRDefault="00067DC5" w:rsidP="00067DC5">
      <w:pPr>
        <w:keepNext/>
      </w:pPr>
      <w:r>
        <w:rPr>
          <w:noProof/>
          <w:lang w:eastAsia="pt-BR"/>
        </w:rPr>
        <w:tab/>
      </w:r>
      <w:r w:rsidR="006D4D33" w:rsidRPr="00067DC5">
        <w:rPr>
          <w:noProof/>
          <w:lang w:eastAsia="pt-BR"/>
        </w:rPr>
        <w:t>Foi utilizado um banco de dados para esse projeto não relacional, por esse motivo ele não possui um MER</w:t>
      </w:r>
      <w:r>
        <w:rPr>
          <w:noProof/>
          <w:lang w:eastAsia="pt-BR"/>
        </w:rPr>
        <w:t xml:space="preserve"> </w:t>
      </w:r>
      <w:r w:rsidR="006D4D33" w:rsidRPr="00067DC5">
        <w:rPr>
          <w:noProof/>
          <w:lang w:eastAsia="pt-BR"/>
        </w:rPr>
        <w:t xml:space="preserve">(Modelo Entidade-Relacionamento). </w:t>
      </w:r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127" w:name="_Toc498539500"/>
      <w:r>
        <w:lastRenderedPageBreak/>
        <w:t>Projeto Lógico</w:t>
      </w:r>
      <w:bookmarkEnd w:id="127"/>
    </w:p>
    <w:p w:rsidR="001B2083" w:rsidRDefault="001B2083" w:rsidP="001B2083">
      <w:pPr>
        <w:pStyle w:val="Ttulo2"/>
      </w:pPr>
      <w:bookmarkStart w:id="128" w:name="_Toc498539501"/>
      <w:r>
        <w:t>Diagrama de Classe</w:t>
      </w:r>
      <w:r w:rsidR="00145513">
        <w:t>s</w:t>
      </w:r>
      <w:bookmarkEnd w:id="128"/>
    </w:p>
    <w:p w:rsidR="00145513" w:rsidRDefault="00F45A40" w:rsidP="00145513">
      <w:pPr>
        <w:keepNext/>
        <w:jc w:val="center"/>
      </w:pPr>
      <w:r>
        <w:rPr>
          <w:noProof/>
          <w:lang w:eastAsia="pt-BR"/>
        </w:rPr>
        <w:pict>
          <v:shape id="_x0000_i1025" type="#_x0000_t75" style="width:539.25pt;height:351pt">
            <v:imagedata r:id="rId22" o:title="Class Diagram0"/>
          </v:shape>
        </w:pict>
      </w:r>
    </w:p>
    <w:p w:rsidR="001B2083" w:rsidRPr="00E3544C" w:rsidRDefault="0033750A" w:rsidP="00951EBE">
      <w:pPr>
        <w:pStyle w:val="Legenda"/>
      </w:pPr>
      <w:bookmarkStart w:id="129" w:name="_Toc49716735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129"/>
    </w:p>
    <w:p w:rsidR="001B2083" w:rsidRDefault="001B2083" w:rsidP="001B2083">
      <w:pPr>
        <w:pStyle w:val="Ttulo2"/>
      </w:pPr>
      <w:bookmarkStart w:id="130" w:name="_Toc498539502"/>
      <w:r>
        <w:lastRenderedPageBreak/>
        <w:t>Diagrama de Sequência</w:t>
      </w:r>
      <w:bookmarkEnd w:id="130"/>
    </w:p>
    <w:p w:rsidR="00145513" w:rsidRDefault="00F45A40" w:rsidP="00145513">
      <w:pPr>
        <w:keepNext/>
        <w:jc w:val="center"/>
      </w:pPr>
      <w:r>
        <w:rPr>
          <w:noProof/>
          <w:lang w:eastAsia="pt-BR"/>
        </w:rPr>
        <w:pict>
          <v:shape id="_x0000_i1026" type="#_x0000_t75" style="width:539.25pt;height:473.25pt">
            <v:imagedata r:id="rId23" o:title="DiagramaDeSequencia_Aluno01"/>
          </v:shape>
        </w:pict>
      </w:r>
    </w:p>
    <w:p w:rsidR="001B2083" w:rsidRDefault="0033750A" w:rsidP="00951EBE">
      <w:pPr>
        <w:pStyle w:val="Legenda"/>
      </w:pPr>
      <w:bookmarkStart w:id="131" w:name="_Toc49716735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9C7543">
        <w:t>, parte 1</w:t>
      </w:r>
      <w:r w:rsidR="00AD6438" w:rsidRPr="00E3544C">
        <w:t>.</w:t>
      </w:r>
      <w:bookmarkEnd w:id="131"/>
    </w:p>
    <w:p w:rsidR="00357972" w:rsidRPr="00357972" w:rsidRDefault="00F45A40" w:rsidP="00951EBE">
      <w:pPr>
        <w:pStyle w:val="Legenda"/>
      </w:pPr>
      <w:r>
        <w:lastRenderedPageBreak/>
        <w:pict>
          <v:shape id="_x0000_i1027" type="#_x0000_t75" style="width:539.25pt;height:470.25pt">
            <v:imagedata r:id="rId24" o:title="DiagramaDeSequencia_Aluno"/>
          </v:shape>
        </w:pict>
      </w:r>
    </w:p>
    <w:p w:rsidR="00357972" w:rsidRDefault="00357972" w:rsidP="00357972">
      <w:pPr>
        <w:pStyle w:val="Legenda"/>
      </w:pPr>
      <w:r w:rsidRPr="00E97394">
        <w:rPr>
          <w:b/>
        </w:rPr>
        <w:t xml:space="preserve">Figura </w:t>
      </w:r>
      <w:r>
        <w:rPr>
          <w:b/>
        </w:rPr>
        <w:t>8</w:t>
      </w:r>
      <w:r w:rsidRPr="00E3544C">
        <w:rPr>
          <w:b/>
        </w:rPr>
        <w:t>-</w:t>
      </w:r>
      <w:r w:rsidRPr="00E3544C">
        <w:t xml:space="preserve"> Diagrama de </w:t>
      </w:r>
      <w:r>
        <w:t>S</w:t>
      </w:r>
      <w:r w:rsidRPr="00E3544C">
        <w:t>equência</w:t>
      </w:r>
      <w:r>
        <w:t>, parte 2</w:t>
      </w:r>
      <w:r w:rsidRPr="00E3544C">
        <w:t>.</w:t>
      </w:r>
    </w:p>
    <w:p w:rsidR="00357972" w:rsidRDefault="00357972" w:rsidP="00951EBE">
      <w:pPr>
        <w:pStyle w:val="Legenda"/>
      </w:pPr>
    </w:p>
    <w:p w:rsidR="00AB4809" w:rsidRDefault="00F45A40" w:rsidP="00991BD8">
      <w:pPr>
        <w:pStyle w:val="Legenda"/>
      </w:pPr>
      <w:r>
        <w:lastRenderedPageBreak/>
        <w:pict>
          <v:shape id="_x0000_i1028" type="#_x0000_t75" style="width:540pt;height:417pt">
            <v:imagedata r:id="rId25" o:title="DiagramaSequenciaADM2"/>
          </v:shape>
        </w:pict>
      </w:r>
      <w:r w:rsidR="005E3340" w:rsidRPr="00E97394">
        <w:rPr>
          <w:b/>
        </w:rPr>
        <w:t xml:space="preserve">Figura </w:t>
      </w:r>
      <w:r w:rsidR="005E3340">
        <w:rPr>
          <w:b/>
        </w:rPr>
        <w:t>9</w:t>
      </w:r>
      <w:r w:rsidR="005E3340" w:rsidRPr="00E3544C">
        <w:rPr>
          <w:b/>
        </w:rPr>
        <w:t>-</w:t>
      </w:r>
      <w:r w:rsidR="005E3340" w:rsidRPr="00E3544C">
        <w:t xml:space="preserve"> Diagrama de </w:t>
      </w:r>
      <w:r w:rsidR="005E3340">
        <w:t>S</w:t>
      </w:r>
      <w:r w:rsidR="005E3340" w:rsidRPr="00E3544C">
        <w:t>equência</w:t>
      </w:r>
      <w:r w:rsidR="005E3340">
        <w:t>, parte 3</w:t>
      </w:r>
    </w:p>
    <w:p w:rsidR="00AB4809" w:rsidRDefault="00AB4809" w:rsidP="00991BD8">
      <w:pPr>
        <w:pStyle w:val="Legenda"/>
      </w:pPr>
    </w:p>
    <w:p w:rsidR="005E3340" w:rsidRDefault="005E3340" w:rsidP="00991BD8">
      <w:pPr>
        <w:pStyle w:val="Legenda"/>
      </w:pPr>
      <w:r w:rsidRPr="00E3544C">
        <w:t>.</w:t>
      </w:r>
    </w:p>
    <w:p w:rsidR="00AB4809" w:rsidRDefault="00F45A40" w:rsidP="00AB4809">
      <w:pPr>
        <w:pStyle w:val="Legenda"/>
      </w:pPr>
      <w:r>
        <w:lastRenderedPageBreak/>
        <w:pict>
          <v:shape id="_x0000_i1029" type="#_x0000_t75" style="width:540pt;height:392.25pt">
            <v:imagedata r:id="rId26" o:title="DiagramaSequenciaADM"/>
          </v:shape>
        </w:pict>
      </w:r>
      <w:r w:rsidR="00AB4809" w:rsidRPr="00E3544C">
        <w:t>.</w:t>
      </w:r>
    </w:p>
    <w:p w:rsidR="0012214A" w:rsidRDefault="00B46961" w:rsidP="00951EBE">
      <w:pPr>
        <w:pStyle w:val="Legenda"/>
      </w:pPr>
      <w:r w:rsidRPr="00E97394">
        <w:rPr>
          <w:b/>
        </w:rPr>
        <w:t xml:space="preserve">Figura </w:t>
      </w:r>
      <w:r>
        <w:rPr>
          <w:b/>
        </w:rPr>
        <w:t>10</w:t>
      </w:r>
      <w:r w:rsidRPr="00E3544C">
        <w:rPr>
          <w:b/>
        </w:rPr>
        <w:t>-</w:t>
      </w:r>
      <w:r w:rsidRPr="00E3544C">
        <w:t xml:space="preserve"> Diagrama de </w:t>
      </w:r>
      <w:r>
        <w:t>S</w:t>
      </w:r>
      <w:r w:rsidRPr="00E3544C">
        <w:t>equência</w:t>
      </w:r>
      <w:r>
        <w:t>, parte 4</w:t>
      </w: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B46961" w:rsidRDefault="00B46961" w:rsidP="00951EBE">
      <w:pPr>
        <w:pStyle w:val="Legenda"/>
      </w:pPr>
    </w:p>
    <w:p w:rsidR="00B46961" w:rsidRDefault="00B46961" w:rsidP="00951EBE">
      <w:pPr>
        <w:pStyle w:val="Legenda"/>
      </w:pPr>
    </w:p>
    <w:p w:rsidR="0012214A" w:rsidRDefault="0012214A" w:rsidP="00951EBE">
      <w:pPr>
        <w:pStyle w:val="Legenda"/>
      </w:pPr>
    </w:p>
    <w:p w:rsidR="00AB4809" w:rsidRDefault="00AB4809" w:rsidP="00951EBE">
      <w:pPr>
        <w:pStyle w:val="Legenda"/>
      </w:pPr>
    </w:p>
    <w:p w:rsidR="005443E8" w:rsidRDefault="005443E8" w:rsidP="005443E8">
      <w:pPr>
        <w:pStyle w:val="Ttulo2"/>
      </w:pPr>
      <w:bookmarkStart w:id="132" w:name="_Toc454873377"/>
      <w:bookmarkStart w:id="133" w:name="_Toc455670044"/>
      <w:bookmarkStart w:id="134" w:name="_Toc498539503"/>
      <w:r>
        <w:t>Diagrama de Pacotes</w:t>
      </w:r>
      <w:bookmarkEnd w:id="132"/>
      <w:bookmarkEnd w:id="133"/>
      <w:bookmarkEnd w:id="134"/>
    </w:p>
    <w:p w:rsidR="005443E8" w:rsidRDefault="005443E8" w:rsidP="005443E8">
      <w:pPr>
        <w:jc w:val="center"/>
      </w:pPr>
    </w:p>
    <w:p w:rsidR="005443E8" w:rsidRDefault="00F45A40" w:rsidP="005443E8">
      <w:pPr>
        <w:keepNext/>
        <w:jc w:val="center"/>
      </w:pPr>
      <w:r>
        <w:rPr>
          <w:noProof/>
          <w:lang w:eastAsia="pt-BR"/>
        </w:rPr>
        <w:pict>
          <v:shape id="_x0000_i1030" type="#_x0000_t75" style="width:540pt;height:358.5pt">
            <v:imagedata r:id="rId27" o:title="semIns"/>
          </v:shape>
        </w:pict>
      </w:r>
    </w:p>
    <w:p w:rsidR="005443E8" w:rsidRDefault="0033750A" w:rsidP="00951EBE">
      <w:pPr>
        <w:pStyle w:val="Legenda"/>
      </w:pPr>
      <w:bookmarkStart w:id="135" w:name="_Toc381345607"/>
      <w:bookmarkStart w:id="136" w:name="_Toc455670281"/>
      <w:bookmarkStart w:id="137" w:name="_Toc497167355"/>
      <w:r w:rsidRPr="00E97394">
        <w:rPr>
          <w:b/>
        </w:rPr>
        <w:t xml:space="preserve">Figura </w:t>
      </w:r>
      <w:r w:rsidR="00B95374">
        <w:rPr>
          <w:b/>
        </w:rPr>
        <w:t>11</w:t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135"/>
      <w:bookmarkEnd w:id="136"/>
      <w:r w:rsidR="005443E8">
        <w:t>.</w:t>
      </w:r>
      <w:bookmarkEnd w:id="137"/>
    </w:p>
    <w:p w:rsidR="0012214A" w:rsidRDefault="00F45A40" w:rsidP="00951EBE">
      <w:pPr>
        <w:pStyle w:val="Legenda"/>
      </w:pPr>
      <w:r>
        <w:lastRenderedPageBreak/>
        <w:pict>
          <v:shape id="_x0000_i1031" type="#_x0000_t75" style="width:433.5pt;height:609.75pt">
            <v:imagedata r:id="rId28" o:title="package (3)"/>
          </v:shape>
        </w:pict>
      </w: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  <w:bookmarkStart w:id="138" w:name="_Toc497167356"/>
      <w:r w:rsidRPr="00E97394">
        <w:rPr>
          <w:b/>
        </w:rPr>
        <w:t xml:space="preserve">Figura </w:t>
      </w:r>
      <w:r w:rsidR="00B95374">
        <w:rPr>
          <w:b/>
        </w:rPr>
        <w:t>12</w:t>
      </w:r>
      <w:r w:rsidRPr="005443E8">
        <w:rPr>
          <w:b/>
        </w:rPr>
        <w:t>-</w:t>
      </w:r>
      <w:r>
        <w:t xml:space="preserve"> Instanciação dos componentes.</w:t>
      </w:r>
      <w:bookmarkEnd w:id="138"/>
    </w:p>
    <w:p w:rsidR="0012214A" w:rsidRDefault="0012214A" w:rsidP="00951EBE">
      <w:pPr>
        <w:pStyle w:val="Legenda"/>
      </w:pPr>
    </w:p>
    <w:p w:rsidR="0012214A" w:rsidRPr="005443E8" w:rsidRDefault="0012214A" w:rsidP="00951EBE">
      <w:pPr>
        <w:pStyle w:val="Legenda"/>
      </w:pPr>
    </w:p>
    <w:p w:rsidR="005443E8" w:rsidRDefault="005443E8" w:rsidP="005443E8">
      <w:pPr>
        <w:pStyle w:val="Ttulo2"/>
      </w:pPr>
      <w:bookmarkStart w:id="139" w:name="_Toc455670045"/>
      <w:bookmarkStart w:id="140" w:name="_Toc498539504"/>
      <w:r>
        <w:t>Diagrama de Atividade</w:t>
      </w:r>
      <w:bookmarkEnd w:id="139"/>
      <w:bookmarkEnd w:id="140"/>
    </w:p>
    <w:p w:rsidR="005443E8" w:rsidRDefault="005443E8" w:rsidP="005443E8">
      <w:pPr>
        <w:jc w:val="center"/>
      </w:pPr>
    </w:p>
    <w:p w:rsidR="005443E8" w:rsidRDefault="00737CDA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3105150"/>
            <wp:effectExtent l="0" t="0" r="0" b="0"/>
            <wp:docPr id="11" name="Imagem 11" descr="C:\Users\Home\Desktop\Diagrama de Atividades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Diagrama de Atividades AppHel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41" w:name="_Toc455670282"/>
      <w:bookmarkStart w:id="142" w:name="_Toc497167357"/>
      <w:r w:rsidRPr="00E97394">
        <w:rPr>
          <w:b/>
        </w:rPr>
        <w:t xml:space="preserve">Figura </w:t>
      </w:r>
      <w:r w:rsidR="00B95374">
        <w:rPr>
          <w:b/>
        </w:rPr>
        <w:t>13</w:t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141"/>
      <w:r w:rsidR="005443E8">
        <w:t>.</w:t>
      </w:r>
      <w:bookmarkEnd w:id="142"/>
    </w:p>
    <w:p w:rsidR="006C18BB" w:rsidRDefault="006C18BB" w:rsidP="006C18BB">
      <w:pPr>
        <w:pStyle w:val="Ttulo1"/>
      </w:pPr>
      <w:bookmarkStart w:id="143" w:name="_Toc455670046"/>
      <w:bookmarkStart w:id="144" w:name="_Toc498539505"/>
      <w:r>
        <w:lastRenderedPageBreak/>
        <w:t>Anexos</w:t>
      </w:r>
      <w:bookmarkEnd w:id="143"/>
      <w:bookmarkEnd w:id="144"/>
    </w:p>
    <w:p w:rsidR="006C18BB" w:rsidRDefault="006C18BB" w:rsidP="006C18BB">
      <w:pPr>
        <w:pStyle w:val="Ttulo2"/>
      </w:pPr>
      <w:bookmarkStart w:id="145" w:name="_Toc455670047"/>
      <w:bookmarkStart w:id="146" w:name="_Toc498539506"/>
      <w:proofErr w:type="spellStart"/>
      <w:r w:rsidRPr="00D91FEF">
        <w:t>Storyboarding</w:t>
      </w:r>
      <w:bookmarkEnd w:id="145"/>
      <w:bookmarkEnd w:id="146"/>
      <w:proofErr w:type="spellEnd"/>
    </w:p>
    <w:p w:rsidR="00EB3E96" w:rsidRPr="00EB3E96" w:rsidRDefault="00EB3E96" w:rsidP="00EB3E96"/>
    <w:p w:rsidR="007E3B4F" w:rsidRDefault="007E3B4F" w:rsidP="006C18BB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821600" cy="3560400"/>
            <wp:effectExtent l="0" t="0" r="7620" b="2540"/>
            <wp:docPr id="26" name="Imagem 26" descr="C:\Users\Home\Desktop\Storyboarding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toryboarding\cadast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F" w:rsidRDefault="007E3B4F" w:rsidP="00E2015B">
      <w:pPr>
        <w:pStyle w:val="Legenda"/>
      </w:pPr>
      <w:bookmarkStart w:id="147" w:name="_Toc497167358"/>
      <w:r w:rsidRPr="00E97394">
        <w:rPr>
          <w:b/>
        </w:rPr>
        <w:t xml:space="preserve">Figura </w:t>
      </w:r>
      <w:r w:rsidR="00B95374">
        <w:rPr>
          <w:b/>
        </w:rPr>
        <w:t xml:space="preserve">14 </w:t>
      </w:r>
      <w:r w:rsidRPr="005443E8">
        <w:rPr>
          <w:b/>
        </w:rPr>
        <w:t>-</w:t>
      </w:r>
      <w:r w:rsidRPr="005443E8">
        <w:t xml:space="preserve"> </w:t>
      </w:r>
      <w:r>
        <w:t>Tela de Cadastro.</w:t>
      </w:r>
      <w:bookmarkEnd w:id="147"/>
    </w:p>
    <w:p w:rsidR="00E2015B" w:rsidRDefault="00E2015B" w:rsidP="006C18BB">
      <w:pPr>
        <w:jc w:val="center"/>
      </w:pPr>
    </w:p>
    <w:p w:rsidR="007E3B4F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03600" cy="3528000"/>
            <wp:effectExtent l="0" t="0" r="6350" b="0"/>
            <wp:docPr id="27" name="Imagem 27" descr="C:\Users\Home\Desktop\Storyboarding\criar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Storyboarding\criar_atividad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8" w:name="_Toc497167359"/>
      <w:r w:rsidRPr="00E97394">
        <w:rPr>
          <w:b/>
        </w:rPr>
        <w:t xml:space="preserve">Figura </w:t>
      </w:r>
      <w:r w:rsidR="00B95374">
        <w:rPr>
          <w:b/>
        </w:rPr>
        <w:t>15</w:t>
      </w:r>
      <w:r w:rsidRPr="005443E8">
        <w:rPr>
          <w:b/>
        </w:rPr>
        <w:t>-</w:t>
      </w:r>
      <w:r w:rsidRPr="005443E8">
        <w:t xml:space="preserve"> </w:t>
      </w:r>
      <w:r>
        <w:t>Tela de criação de atividade extra.</w:t>
      </w:r>
      <w:bookmarkEnd w:id="148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28" name="Imagem 28" descr="C:\Users\Home\Desktop\Storyboarding\cri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esktop\Storyboarding\criar_hor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9" w:name="_Toc497167360"/>
      <w:r w:rsidRPr="00E97394">
        <w:rPr>
          <w:b/>
        </w:rPr>
        <w:t xml:space="preserve">Figura </w:t>
      </w:r>
      <w:r w:rsidR="00B95374">
        <w:rPr>
          <w:b/>
        </w:rPr>
        <w:t>16</w:t>
      </w:r>
      <w:r w:rsidRPr="005443E8">
        <w:rPr>
          <w:b/>
        </w:rPr>
        <w:t>-</w:t>
      </w:r>
      <w:r w:rsidRPr="005443E8">
        <w:t xml:space="preserve"> </w:t>
      </w:r>
      <w:r>
        <w:t>Tela de criação de Horários.</w:t>
      </w:r>
      <w:bookmarkEnd w:id="149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29" name="Imagem 29" descr="C:\Users\Home\Desktop\Storyboarding\lista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Storyboarding\listar_atividad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0" w:name="_Toc497167361"/>
      <w:r w:rsidRPr="00E97394">
        <w:rPr>
          <w:b/>
        </w:rPr>
        <w:t xml:space="preserve">Figura </w:t>
      </w:r>
      <w:r w:rsidR="00B95374">
        <w:rPr>
          <w:b/>
        </w:rPr>
        <w:t>17</w:t>
      </w:r>
      <w:r w:rsidRPr="005443E8">
        <w:rPr>
          <w:b/>
        </w:rPr>
        <w:t>-</w:t>
      </w:r>
      <w:r w:rsidRPr="005443E8">
        <w:t xml:space="preserve"> </w:t>
      </w:r>
      <w:r>
        <w:t>Tela de listagem de atividades.</w:t>
      </w:r>
      <w:bookmarkEnd w:id="150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0" name="Imagem 30" descr="C:\Users\Home\Desktop\Storyboarding\mar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esktop\Storyboarding\marcar_horar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1" w:name="_Toc497167362"/>
      <w:r w:rsidRPr="00E97394">
        <w:rPr>
          <w:b/>
        </w:rPr>
        <w:t xml:space="preserve">Figura </w:t>
      </w:r>
      <w:r w:rsidR="00B95374">
        <w:rPr>
          <w:b/>
        </w:rPr>
        <w:t>18</w:t>
      </w:r>
      <w:r w:rsidRPr="005443E8">
        <w:rPr>
          <w:b/>
        </w:rPr>
        <w:t>-</w:t>
      </w:r>
      <w:r w:rsidRPr="005443E8">
        <w:t xml:space="preserve"> </w:t>
      </w:r>
      <w:r>
        <w:t>Tela de marcação de hora de atividade.</w:t>
      </w:r>
      <w:bookmarkEnd w:id="151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1" name="Imagem 31" descr="C:\Users\Home\Desktop\Storyboarding\menu_d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Storyboarding\menu_de_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2" w:name="_Toc497167363"/>
      <w:r w:rsidRPr="00E97394">
        <w:rPr>
          <w:b/>
        </w:rPr>
        <w:t>Figura</w:t>
      </w:r>
      <w:r w:rsidR="00B95374">
        <w:rPr>
          <w:b/>
        </w:rPr>
        <w:t xml:space="preserve"> 19</w:t>
      </w:r>
      <w:r w:rsidRPr="005443E8">
        <w:rPr>
          <w:b/>
        </w:rPr>
        <w:t>-</w:t>
      </w:r>
      <w:r w:rsidRPr="005443E8">
        <w:t xml:space="preserve"> </w:t>
      </w:r>
      <w:r>
        <w:t xml:space="preserve">Tela de </w:t>
      </w:r>
      <w:proofErr w:type="spellStart"/>
      <w:r w:rsidRPr="00E2015B">
        <w:rPr>
          <w:i/>
        </w:rPr>
        <w:t>login</w:t>
      </w:r>
      <w:proofErr w:type="spellEnd"/>
      <w:r w:rsidRPr="00E2015B">
        <w:rPr>
          <w:i/>
        </w:rPr>
        <w:t>.</w:t>
      </w:r>
      <w:bookmarkEnd w:id="152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2" name="Imagem 32" descr="C:\Users\Home\Desktop\Storyboarding\menu_de_o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esktop\Storyboarding\menu_de_op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3" w:name="_Toc497167364"/>
      <w:r w:rsidRPr="00E97394">
        <w:rPr>
          <w:b/>
        </w:rPr>
        <w:t xml:space="preserve">Figura </w:t>
      </w:r>
      <w:r w:rsidR="00B95374">
        <w:rPr>
          <w:b/>
        </w:rPr>
        <w:t>20</w:t>
      </w:r>
      <w:r w:rsidRPr="005443E8">
        <w:rPr>
          <w:b/>
        </w:rPr>
        <w:t>-</w:t>
      </w:r>
      <w:r w:rsidRPr="005443E8">
        <w:t xml:space="preserve"> </w:t>
      </w:r>
      <w:r>
        <w:t>Tela de menu principal.</w:t>
      </w:r>
      <w:bookmarkEnd w:id="153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3" name="Imagem 33" descr="C:\Users\Home\Desktop\Storyboarding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Storyboarding\perfi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E4" w:rsidRPr="005443E8" w:rsidRDefault="00B01FE4" w:rsidP="00B01FE4">
      <w:pPr>
        <w:pStyle w:val="Legenda"/>
      </w:pPr>
      <w:bookmarkStart w:id="154" w:name="_Toc497167365"/>
      <w:r w:rsidRPr="00E97394">
        <w:rPr>
          <w:b/>
        </w:rPr>
        <w:t xml:space="preserve">Figura </w:t>
      </w:r>
      <w:r w:rsidR="00B95374">
        <w:rPr>
          <w:b/>
        </w:rPr>
        <w:t>21</w:t>
      </w:r>
      <w:r w:rsidRPr="005443E8">
        <w:rPr>
          <w:b/>
        </w:rPr>
        <w:t>-</w:t>
      </w:r>
      <w:r w:rsidRPr="005443E8">
        <w:t xml:space="preserve"> </w:t>
      </w:r>
      <w:r>
        <w:t>Tela de Perfil.</w:t>
      </w:r>
      <w:bookmarkEnd w:id="154"/>
    </w:p>
    <w:p w:rsidR="00B01FE4" w:rsidRDefault="00B01FE4" w:rsidP="006C18BB">
      <w:pPr>
        <w:jc w:val="center"/>
      </w:pPr>
    </w:p>
    <w:p w:rsidR="00B01FE4" w:rsidRDefault="00B01FE4" w:rsidP="006C18BB">
      <w:pPr>
        <w:jc w:val="center"/>
      </w:pPr>
    </w:p>
    <w:p w:rsidR="006C18BB" w:rsidRPr="00224B9D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4" name="Imagem 34" descr="C:\Users\Home\Desktop\Storyboarding\planilha_de_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esktop\Storyboarding\planilha_de_hor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155" w:name="_Toc455670283"/>
      <w:bookmarkStart w:id="156" w:name="_Toc497167366"/>
      <w:r w:rsidRPr="00E97394">
        <w:rPr>
          <w:b/>
        </w:rPr>
        <w:t xml:space="preserve">Figura </w:t>
      </w:r>
      <w:r w:rsidR="00B95374">
        <w:rPr>
          <w:b/>
        </w:rPr>
        <w:t>22</w:t>
      </w:r>
      <w:r w:rsidR="006C18BB" w:rsidRPr="00E3544C">
        <w:rPr>
          <w:b/>
        </w:rPr>
        <w:t>-</w:t>
      </w:r>
      <w:r w:rsidR="006C18BB" w:rsidRPr="00E3544C">
        <w:t xml:space="preserve"> </w:t>
      </w:r>
      <w:bookmarkEnd w:id="155"/>
      <w:r w:rsidR="00B01FE4">
        <w:t>Tela de planilha de horas</w:t>
      </w:r>
      <w:r w:rsidR="00E3544C" w:rsidRPr="00E3544C">
        <w:t>.</w:t>
      </w:r>
      <w:bookmarkEnd w:id="156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157" w:name="_Toc455670048"/>
      <w:bookmarkStart w:id="158" w:name="_Toc498539507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7"/>
      <w:bookmarkEnd w:id="158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bookmarkStart w:id="159" w:name="_Toc495511926"/>
      <w:bookmarkStart w:id="160" w:name="_Toc496738458"/>
      <w:bookmarkStart w:id="161" w:name="_Toc498539508"/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9"/>
      <w:bookmarkEnd w:id="160"/>
      <w:bookmarkEnd w:id="161"/>
    </w:p>
    <w:p w:rsidR="006C18BB" w:rsidRDefault="0033750A" w:rsidP="006C18BB">
      <w:pPr>
        <w:jc w:val="center"/>
      </w:pPr>
      <w:bookmarkStart w:id="162" w:name="_Toc455670284"/>
      <w:bookmarkStart w:id="163" w:name="_Toc49716736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2</w:t>
      </w:r>
      <w:r w:rsidR="00B95374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162"/>
      <w:r w:rsidR="00E3544C" w:rsidRPr="00E3544C">
        <w:t>.</w:t>
      </w:r>
      <w:bookmarkEnd w:id="16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164" w:name="_Toc497167368"/>
      <w:r w:rsidRPr="00E97394">
        <w:rPr>
          <w:b/>
        </w:rPr>
        <w:t xml:space="preserve">Figura </w:t>
      </w:r>
      <w:r w:rsidR="00B95374">
        <w:rPr>
          <w:b/>
        </w:rPr>
        <w:t>24</w:t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16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165" w:name="_Toc455670049"/>
      <w:bookmarkStart w:id="166" w:name="_Toc498539509"/>
      <w:r>
        <w:t>Cronograma de Atividades</w:t>
      </w:r>
      <w:bookmarkEnd w:id="165"/>
      <w:bookmarkEnd w:id="16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167" w:name="_Toc497167369"/>
      <w:r w:rsidRPr="00E97394">
        <w:rPr>
          <w:b/>
        </w:rPr>
        <w:t xml:space="preserve">Figura </w:t>
      </w:r>
      <w:r w:rsidR="00B95374">
        <w:rPr>
          <w:b/>
        </w:rPr>
        <w:t>25</w:t>
      </w:r>
      <w:r w:rsidRPr="00194999">
        <w:t xml:space="preserve">- </w:t>
      </w:r>
      <w:r>
        <w:t>Cronograma.</w:t>
      </w:r>
      <w:bookmarkEnd w:id="167"/>
    </w:p>
    <w:p w:rsidR="00250BA3" w:rsidRDefault="00250BA3" w:rsidP="00250BA3">
      <w:pPr>
        <w:pStyle w:val="Ttulo1"/>
      </w:pPr>
      <w:bookmarkStart w:id="168" w:name="_Toc498539510"/>
      <w:r>
        <w:lastRenderedPageBreak/>
        <w:t>Bibliografias de Texto</w:t>
      </w:r>
      <w:bookmarkEnd w:id="168"/>
    </w:p>
    <w:p w:rsidR="000F1A39" w:rsidRPr="0087073E" w:rsidRDefault="008223F7" w:rsidP="00EF201A">
      <w:pPr>
        <w:pStyle w:val="Legenda"/>
        <w:jc w:val="left"/>
      </w:pPr>
      <w:r w:rsidRPr="0087073E">
        <w:t>[1]</w:t>
      </w:r>
      <w:r w:rsidR="005E4773" w:rsidRPr="00EF201A">
        <w:rPr>
          <w:b/>
        </w:rPr>
        <w:t xml:space="preserve">Nossa história: da garagem ao </w:t>
      </w:r>
      <w:proofErr w:type="spellStart"/>
      <w:r w:rsidR="005E4773" w:rsidRPr="00EF201A">
        <w:rPr>
          <w:b/>
        </w:rPr>
        <w:t>Googleplex</w:t>
      </w:r>
      <w:proofErr w:type="spellEnd"/>
      <w:r w:rsidR="00C66765" w:rsidRPr="0087073E">
        <w:t xml:space="preserve">. </w:t>
      </w:r>
      <w:r w:rsidR="000F1A39" w:rsidRPr="0087073E">
        <w:t xml:space="preserve">Disponível em: </w:t>
      </w:r>
      <w:r w:rsidR="00C66765" w:rsidRPr="0087073E"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169" w:name="_Toc498539511"/>
      <w:r>
        <w:lastRenderedPageBreak/>
        <w:t>Bibliografia de Imagens</w:t>
      </w:r>
      <w:bookmarkEnd w:id="16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B34" w:rsidRDefault="00771B34">
      <w:r>
        <w:separator/>
      </w:r>
    </w:p>
  </w:endnote>
  <w:endnote w:type="continuationSeparator" w:id="0">
    <w:p w:rsidR="00771B34" w:rsidRDefault="00771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F45A40" w:rsidRDefault="00F45A40">
    <w:pPr>
      <w:pStyle w:val="Rodap"/>
      <w:pBdr>
        <w:top w:val="none" w:sz="0" w:space="0" w:color="auto"/>
      </w:pBdr>
    </w:pPr>
  </w:p>
  <w:p w:rsidR="00F45A40" w:rsidRDefault="00F45A4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 w:rsidP="00240BB3">
    <w:pPr>
      <w:pStyle w:val="Rodap"/>
      <w:jc w:val="center"/>
      <w:rPr>
        <w:b/>
        <w:sz w:val="20"/>
      </w:rPr>
    </w:pPr>
  </w:p>
  <w:p w:rsidR="00F45A40" w:rsidRDefault="00F45A4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F45A40" w:rsidRDefault="00F45A4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F45A40" w:rsidRPr="009E0462" w:rsidRDefault="00F45A4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A6111">
      <w:rPr>
        <w:rStyle w:val="Nmerodepgina"/>
        <w:noProof/>
      </w:rPr>
      <w:t>18</w:t>
    </w:r>
    <w:r>
      <w:rPr>
        <w:rStyle w:val="Nmerodepgina"/>
      </w:rPr>
      <w:fldChar w:fldCharType="end"/>
    </w:r>
  </w:p>
  <w:p w:rsidR="00F45A40" w:rsidRDefault="00F45A40">
    <w:pPr>
      <w:pStyle w:val="Rodap"/>
      <w:pBdr>
        <w:top w:val="none" w:sz="0" w:space="0" w:color="auto"/>
      </w:pBdr>
    </w:pPr>
  </w:p>
  <w:p w:rsidR="00F45A40" w:rsidRDefault="00F45A4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B34" w:rsidRDefault="00771B34">
      <w:r>
        <w:separator/>
      </w:r>
    </w:p>
  </w:footnote>
  <w:footnote w:type="continuationSeparator" w:id="0">
    <w:p w:rsidR="00771B34" w:rsidRDefault="00771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F45A40" w:rsidRDefault="00F45A4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>
    <w:pPr>
      <w:pStyle w:val="Cabealho"/>
      <w:jc w:val="center"/>
    </w:pPr>
    <w:r>
      <w:t>EC205 - Engenharia de Software I</w:t>
    </w:r>
  </w:p>
  <w:p w:rsidR="00F45A40" w:rsidRDefault="00F45A4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F45A40" w:rsidRDefault="00F45A4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A40" w:rsidRDefault="00F45A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710"/>
        </w:tabs>
        <w:ind w:left="71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 w15:restartNumberingAfterBreak="0">
    <w:nsid w:val="1DE5039E"/>
    <w:multiLevelType w:val="hybridMultilevel"/>
    <w:tmpl w:val="CE36954C"/>
    <w:lvl w:ilvl="0" w:tplc="0416000F">
      <w:start w:val="1"/>
      <w:numFmt w:val="decimal"/>
      <w:lvlText w:val="%1."/>
      <w:lvlJc w:val="left"/>
      <w:pPr>
        <w:ind w:left="2280" w:hanging="360"/>
      </w:pPr>
    </w:lvl>
    <w:lvl w:ilvl="1" w:tplc="04160019" w:tentative="1">
      <w:start w:val="1"/>
      <w:numFmt w:val="lowerLetter"/>
      <w:lvlText w:val="%2."/>
      <w:lvlJc w:val="left"/>
      <w:pPr>
        <w:ind w:left="3000" w:hanging="360"/>
      </w:pPr>
    </w:lvl>
    <w:lvl w:ilvl="2" w:tplc="0416001B" w:tentative="1">
      <w:start w:val="1"/>
      <w:numFmt w:val="lowerRoman"/>
      <w:lvlText w:val="%3."/>
      <w:lvlJc w:val="right"/>
      <w:pPr>
        <w:ind w:left="3720" w:hanging="180"/>
      </w:pPr>
    </w:lvl>
    <w:lvl w:ilvl="3" w:tplc="0416000F" w:tentative="1">
      <w:start w:val="1"/>
      <w:numFmt w:val="decimal"/>
      <w:lvlText w:val="%4."/>
      <w:lvlJc w:val="left"/>
      <w:pPr>
        <w:ind w:left="4440" w:hanging="360"/>
      </w:pPr>
    </w:lvl>
    <w:lvl w:ilvl="4" w:tplc="04160019" w:tentative="1">
      <w:start w:val="1"/>
      <w:numFmt w:val="lowerLetter"/>
      <w:lvlText w:val="%5."/>
      <w:lvlJc w:val="left"/>
      <w:pPr>
        <w:ind w:left="5160" w:hanging="360"/>
      </w:pPr>
    </w:lvl>
    <w:lvl w:ilvl="5" w:tplc="0416001B" w:tentative="1">
      <w:start w:val="1"/>
      <w:numFmt w:val="lowerRoman"/>
      <w:lvlText w:val="%6."/>
      <w:lvlJc w:val="right"/>
      <w:pPr>
        <w:ind w:left="5880" w:hanging="180"/>
      </w:pPr>
    </w:lvl>
    <w:lvl w:ilvl="6" w:tplc="0416000F" w:tentative="1">
      <w:start w:val="1"/>
      <w:numFmt w:val="decimal"/>
      <w:lvlText w:val="%7."/>
      <w:lvlJc w:val="left"/>
      <w:pPr>
        <w:ind w:left="6600" w:hanging="360"/>
      </w:pPr>
    </w:lvl>
    <w:lvl w:ilvl="7" w:tplc="04160019" w:tentative="1">
      <w:start w:val="1"/>
      <w:numFmt w:val="lowerLetter"/>
      <w:lvlText w:val="%8."/>
      <w:lvlJc w:val="left"/>
      <w:pPr>
        <w:ind w:left="7320" w:hanging="360"/>
      </w:pPr>
    </w:lvl>
    <w:lvl w:ilvl="8" w:tplc="0416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51A77"/>
    <w:rsid w:val="00056FB5"/>
    <w:rsid w:val="000613CF"/>
    <w:rsid w:val="00067DC5"/>
    <w:rsid w:val="00067DE2"/>
    <w:rsid w:val="00072F41"/>
    <w:rsid w:val="0007649E"/>
    <w:rsid w:val="00083AFD"/>
    <w:rsid w:val="000878EE"/>
    <w:rsid w:val="0009003B"/>
    <w:rsid w:val="000954F0"/>
    <w:rsid w:val="00097760"/>
    <w:rsid w:val="000A0822"/>
    <w:rsid w:val="000A341A"/>
    <w:rsid w:val="000A4141"/>
    <w:rsid w:val="000A4240"/>
    <w:rsid w:val="000A572C"/>
    <w:rsid w:val="000B485B"/>
    <w:rsid w:val="000C0082"/>
    <w:rsid w:val="000C00C7"/>
    <w:rsid w:val="000C41DC"/>
    <w:rsid w:val="000C458F"/>
    <w:rsid w:val="000C626B"/>
    <w:rsid w:val="000D17EF"/>
    <w:rsid w:val="000D6250"/>
    <w:rsid w:val="000D6F03"/>
    <w:rsid w:val="000D7A48"/>
    <w:rsid w:val="000E3F8C"/>
    <w:rsid w:val="000E6FA2"/>
    <w:rsid w:val="000F0CB6"/>
    <w:rsid w:val="000F1A39"/>
    <w:rsid w:val="000F29C4"/>
    <w:rsid w:val="001001AE"/>
    <w:rsid w:val="0010250E"/>
    <w:rsid w:val="001119EC"/>
    <w:rsid w:val="00121619"/>
    <w:rsid w:val="00121B75"/>
    <w:rsid w:val="0012214A"/>
    <w:rsid w:val="00124E00"/>
    <w:rsid w:val="00134634"/>
    <w:rsid w:val="001436B3"/>
    <w:rsid w:val="0014502E"/>
    <w:rsid w:val="00145513"/>
    <w:rsid w:val="001519B5"/>
    <w:rsid w:val="00152B56"/>
    <w:rsid w:val="00157D36"/>
    <w:rsid w:val="00166694"/>
    <w:rsid w:val="00172019"/>
    <w:rsid w:val="00176188"/>
    <w:rsid w:val="00177CEC"/>
    <w:rsid w:val="00185F48"/>
    <w:rsid w:val="00187B83"/>
    <w:rsid w:val="00187D44"/>
    <w:rsid w:val="00190DB0"/>
    <w:rsid w:val="00194999"/>
    <w:rsid w:val="0019553E"/>
    <w:rsid w:val="00196542"/>
    <w:rsid w:val="001A13A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4678B"/>
    <w:rsid w:val="00250BA3"/>
    <w:rsid w:val="00251FED"/>
    <w:rsid w:val="00255F70"/>
    <w:rsid w:val="00262B01"/>
    <w:rsid w:val="00265955"/>
    <w:rsid w:val="0027510A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B2264"/>
    <w:rsid w:val="002B5FB2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57972"/>
    <w:rsid w:val="0036093C"/>
    <w:rsid w:val="003652E9"/>
    <w:rsid w:val="00384D6E"/>
    <w:rsid w:val="00390139"/>
    <w:rsid w:val="003907C7"/>
    <w:rsid w:val="0039331A"/>
    <w:rsid w:val="00394251"/>
    <w:rsid w:val="00397804"/>
    <w:rsid w:val="003A0A64"/>
    <w:rsid w:val="003A1A31"/>
    <w:rsid w:val="003A2D40"/>
    <w:rsid w:val="003A3096"/>
    <w:rsid w:val="003A7E4C"/>
    <w:rsid w:val="003B540E"/>
    <w:rsid w:val="003C0310"/>
    <w:rsid w:val="003C2609"/>
    <w:rsid w:val="003C6A81"/>
    <w:rsid w:val="003D6677"/>
    <w:rsid w:val="003E5CC9"/>
    <w:rsid w:val="003F5229"/>
    <w:rsid w:val="00401E1B"/>
    <w:rsid w:val="00406D62"/>
    <w:rsid w:val="00407C6A"/>
    <w:rsid w:val="00410589"/>
    <w:rsid w:val="00411538"/>
    <w:rsid w:val="00420A86"/>
    <w:rsid w:val="00420EDC"/>
    <w:rsid w:val="0043666A"/>
    <w:rsid w:val="00437371"/>
    <w:rsid w:val="004412E7"/>
    <w:rsid w:val="00441750"/>
    <w:rsid w:val="0044189C"/>
    <w:rsid w:val="00444C06"/>
    <w:rsid w:val="00452EE3"/>
    <w:rsid w:val="004532B2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33E6"/>
    <w:rsid w:val="004E4461"/>
    <w:rsid w:val="004E7B31"/>
    <w:rsid w:val="004F043B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66122"/>
    <w:rsid w:val="00570F91"/>
    <w:rsid w:val="00573232"/>
    <w:rsid w:val="00577093"/>
    <w:rsid w:val="0058008A"/>
    <w:rsid w:val="005844CA"/>
    <w:rsid w:val="00585FB9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30C3"/>
    <w:rsid w:val="005E3340"/>
    <w:rsid w:val="005E4773"/>
    <w:rsid w:val="005F09CC"/>
    <w:rsid w:val="005F26CD"/>
    <w:rsid w:val="005F3846"/>
    <w:rsid w:val="00604F7A"/>
    <w:rsid w:val="00606A4F"/>
    <w:rsid w:val="0062481D"/>
    <w:rsid w:val="00625C07"/>
    <w:rsid w:val="006263C9"/>
    <w:rsid w:val="006301EA"/>
    <w:rsid w:val="006353C7"/>
    <w:rsid w:val="00637B6E"/>
    <w:rsid w:val="0064149D"/>
    <w:rsid w:val="006458D9"/>
    <w:rsid w:val="00651149"/>
    <w:rsid w:val="00651360"/>
    <w:rsid w:val="00655FDB"/>
    <w:rsid w:val="006629FB"/>
    <w:rsid w:val="00664ABB"/>
    <w:rsid w:val="0067416B"/>
    <w:rsid w:val="00680F62"/>
    <w:rsid w:val="00691B64"/>
    <w:rsid w:val="006A0A66"/>
    <w:rsid w:val="006A18BC"/>
    <w:rsid w:val="006A3DEA"/>
    <w:rsid w:val="006A6111"/>
    <w:rsid w:val="006A7BF2"/>
    <w:rsid w:val="006B2842"/>
    <w:rsid w:val="006B427A"/>
    <w:rsid w:val="006B55E0"/>
    <w:rsid w:val="006B5E89"/>
    <w:rsid w:val="006C18BB"/>
    <w:rsid w:val="006C6592"/>
    <w:rsid w:val="006D0882"/>
    <w:rsid w:val="006D0FB4"/>
    <w:rsid w:val="006D4D33"/>
    <w:rsid w:val="006E0D1E"/>
    <w:rsid w:val="006E30F1"/>
    <w:rsid w:val="006E5EAF"/>
    <w:rsid w:val="006F19C3"/>
    <w:rsid w:val="006F2969"/>
    <w:rsid w:val="006F3F6E"/>
    <w:rsid w:val="00703C62"/>
    <w:rsid w:val="00711B15"/>
    <w:rsid w:val="007169B6"/>
    <w:rsid w:val="00732FB3"/>
    <w:rsid w:val="007375AA"/>
    <w:rsid w:val="00737CDA"/>
    <w:rsid w:val="007425B7"/>
    <w:rsid w:val="00743912"/>
    <w:rsid w:val="007464A8"/>
    <w:rsid w:val="00761AF5"/>
    <w:rsid w:val="007668EB"/>
    <w:rsid w:val="00767928"/>
    <w:rsid w:val="00771B34"/>
    <w:rsid w:val="00772DA0"/>
    <w:rsid w:val="0077458B"/>
    <w:rsid w:val="00776F46"/>
    <w:rsid w:val="00780861"/>
    <w:rsid w:val="007814E4"/>
    <w:rsid w:val="007821A6"/>
    <w:rsid w:val="00787452"/>
    <w:rsid w:val="007900BC"/>
    <w:rsid w:val="0079690B"/>
    <w:rsid w:val="007A5D9C"/>
    <w:rsid w:val="007A748A"/>
    <w:rsid w:val="007A7586"/>
    <w:rsid w:val="007B0D39"/>
    <w:rsid w:val="007B1DAC"/>
    <w:rsid w:val="007B3495"/>
    <w:rsid w:val="007C25D7"/>
    <w:rsid w:val="007D5F0F"/>
    <w:rsid w:val="007D7C24"/>
    <w:rsid w:val="007E0591"/>
    <w:rsid w:val="007E27D7"/>
    <w:rsid w:val="007E3651"/>
    <w:rsid w:val="007E3B4F"/>
    <w:rsid w:val="007E462A"/>
    <w:rsid w:val="007E4C41"/>
    <w:rsid w:val="007F1468"/>
    <w:rsid w:val="007F6199"/>
    <w:rsid w:val="008024FA"/>
    <w:rsid w:val="00803A51"/>
    <w:rsid w:val="00804596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650B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164C"/>
    <w:rsid w:val="0094740A"/>
    <w:rsid w:val="00951EBE"/>
    <w:rsid w:val="009534B2"/>
    <w:rsid w:val="009546D5"/>
    <w:rsid w:val="00965A5E"/>
    <w:rsid w:val="00966F01"/>
    <w:rsid w:val="00977314"/>
    <w:rsid w:val="00977991"/>
    <w:rsid w:val="00981469"/>
    <w:rsid w:val="009850FF"/>
    <w:rsid w:val="0098553D"/>
    <w:rsid w:val="00991BD8"/>
    <w:rsid w:val="009A1D6B"/>
    <w:rsid w:val="009A30A3"/>
    <w:rsid w:val="009B0761"/>
    <w:rsid w:val="009B147D"/>
    <w:rsid w:val="009B64DB"/>
    <w:rsid w:val="009C1419"/>
    <w:rsid w:val="009C4B07"/>
    <w:rsid w:val="009C7543"/>
    <w:rsid w:val="009D2029"/>
    <w:rsid w:val="009D5956"/>
    <w:rsid w:val="009E0462"/>
    <w:rsid w:val="009E6768"/>
    <w:rsid w:val="009F14D0"/>
    <w:rsid w:val="009F4BBA"/>
    <w:rsid w:val="009F6285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1891"/>
    <w:rsid w:val="00A82553"/>
    <w:rsid w:val="00A83648"/>
    <w:rsid w:val="00A84D5E"/>
    <w:rsid w:val="00A914D6"/>
    <w:rsid w:val="00AA1849"/>
    <w:rsid w:val="00AA40B4"/>
    <w:rsid w:val="00AA692E"/>
    <w:rsid w:val="00AB021E"/>
    <w:rsid w:val="00AB1FE6"/>
    <w:rsid w:val="00AB31D9"/>
    <w:rsid w:val="00AB4809"/>
    <w:rsid w:val="00AC23D4"/>
    <w:rsid w:val="00AC3CCE"/>
    <w:rsid w:val="00AD0531"/>
    <w:rsid w:val="00AD6438"/>
    <w:rsid w:val="00AE7642"/>
    <w:rsid w:val="00AF1181"/>
    <w:rsid w:val="00AF60BE"/>
    <w:rsid w:val="00AF630B"/>
    <w:rsid w:val="00B00771"/>
    <w:rsid w:val="00B01FE4"/>
    <w:rsid w:val="00B12D74"/>
    <w:rsid w:val="00B15D47"/>
    <w:rsid w:val="00B165DD"/>
    <w:rsid w:val="00B270D4"/>
    <w:rsid w:val="00B32C11"/>
    <w:rsid w:val="00B348E4"/>
    <w:rsid w:val="00B418EB"/>
    <w:rsid w:val="00B44C8D"/>
    <w:rsid w:val="00B46961"/>
    <w:rsid w:val="00B51189"/>
    <w:rsid w:val="00B53F99"/>
    <w:rsid w:val="00B674EB"/>
    <w:rsid w:val="00B7599E"/>
    <w:rsid w:val="00B8386B"/>
    <w:rsid w:val="00B86A0B"/>
    <w:rsid w:val="00B90215"/>
    <w:rsid w:val="00B93B8C"/>
    <w:rsid w:val="00B944E2"/>
    <w:rsid w:val="00B95374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1778"/>
    <w:rsid w:val="00BE52DF"/>
    <w:rsid w:val="00BE63AE"/>
    <w:rsid w:val="00BF4F7E"/>
    <w:rsid w:val="00BF7927"/>
    <w:rsid w:val="00C04CE5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990"/>
    <w:rsid w:val="00C81E3F"/>
    <w:rsid w:val="00C864B3"/>
    <w:rsid w:val="00C91793"/>
    <w:rsid w:val="00C951C8"/>
    <w:rsid w:val="00CA1384"/>
    <w:rsid w:val="00CA74B9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97EA5"/>
    <w:rsid w:val="00DA2424"/>
    <w:rsid w:val="00DB289F"/>
    <w:rsid w:val="00DB468B"/>
    <w:rsid w:val="00DB4DFE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02"/>
    <w:rsid w:val="00DD4D68"/>
    <w:rsid w:val="00DD661F"/>
    <w:rsid w:val="00DE0EAB"/>
    <w:rsid w:val="00DF2755"/>
    <w:rsid w:val="00DF3128"/>
    <w:rsid w:val="00DF3F41"/>
    <w:rsid w:val="00DF4890"/>
    <w:rsid w:val="00DF56AE"/>
    <w:rsid w:val="00DF5E46"/>
    <w:rsid w:val="00DF721A"/>
    <w:rsid w:val="00E0726F"/>
    <w:rsid w:val="00E2015B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1076"/>
    <w:rsid w:val="00EB239D"/>
    <w:rsid w:val="00EB3E96"/>
    <w:rsid w:val="00EC193C"/>
    <w:rsid w:val="00EC4855"/>
    <w:rsid w:val="00ED0188"/>
    <w:rsid w:val="00ED0673"/>
    <w:rsid w:val="00ED0D46"/>
    <w:rsid w:val="00ED1A3A"/>
    <w:rsid w:val="00ED2189"/>
    <w:rsid w:val="00EE42E3"/>
    <w:rsid w:val="00EF201A"/>
    <w:rsid w:val="00EF3309"/>
    <w:rsid w:val="00EF3D04"/>
    <w:rsid w:val="00F012BA"/>
    <w:rsid w:val="00F0429C"/>
    <w:rsid w:val="00F1232A"/>
    <w:rsid w:val="00F1311C"/>
    <w:rsid w:val="00F1566E"/>
    <w:rsid w:val="00F2212C"/>
    <w:rsid w:val="00F26381"/>
    <w:rsid w:val="00F272EB"/>
    <w:rsid w:val="00F342FD"/>
    <w:rsid w:val="00F357C5"/>
    <w:rsid w:val="00F36C75"/>
    <w:rsid w:val="00F41785"/>
    <w:rsid w:val="00F45A40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4E08"/>
    <w:rsid w:val="00F850B9"/>
    <w:rsid w:val="00F8684B"/>
    <w:rsid w:val="00F93EB5"/>
    <w:rsid w:val="00FA13E2"/>
    <w:rsid w:val="00FA2CBC"/>
    <w:rsid w:val="00FA2CD8"/>
    <w:rsid w:val="00FA6DC0"/>
    <w:rsid w:val="00FB15CF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8338A49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tabs>
        <w:tab w:val="clear" w:pos="710"/>
        <w:tab w:val="num" w:pos="0"/>
      </w:tabs>
      <w:spacing w:before="120"/>
      <w:ind w:left="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8749E-AE1E-4A53-9F61-949885D80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55</Pages>
  <Words>7524</Words>
  <Characters>40631</Characters>
  <Application>Microsoft Office Word</Application>
  <DocSecurity>0</DocSecurity>
  <Lines>338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48059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49</cp:revision>
  <cp:lastPrinted>2017-01-30T15:48:00Z</cp:lastPrinted>
  <dcterms:created xsi:type="dcterms:W3CDTF">2017-11-15T12:56:00Z</dcterms:created>
  <dcterms:modified xsi:type="dcterms:W3CDTF">2017-11-16T01:18:00Z</dcterms:modified>
</cp:coreProperties>
</file>
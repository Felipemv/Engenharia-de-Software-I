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6D0882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>
          <w:rPr>
            <w:rFonts w:cs="Arial"/>
            <w:noProof/>
          </w:rPr>
          <w:t xml:space="preserve"> AulaLab 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09003B" w:rsidRPr="00DB468B" w:rsidRDefault="0009003B" w:rsidP="00194999">
      <w:pPr>
        <w:pStyle w:val="Ttulo3"/>
        <w:ind w:left="1560" w:hanging="851"/>
      </w:pPr>
      <w:bookmarkStart w:id="15" w:name="_Toc494372577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1</w:t>
      </w:r>
      <w:r w:rsidR="00F0429C">
        <w:rPr>
          <w:noProof/>
        </w:rPr>
        <w:fldChar w:fldCharType="end"/>
      </w:r>
      <w:r w:rsidR="00194999" w:rsidRPr="00DB468B">
        <w:t>-</w:t>
      </w:r>
      <w:r w:rsidR="00E87A8A">
        <w:t>C</w:t>
      </w:r>
      <w:r w:rsidR="00F26381" w:rsidRPr="00DB468B">
        <w:t xml:space="preserve">adastro dos </w:t>
      </w:r>
      <w:r w:rsidR="008F4EEE"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0F29C4">
              <w:t>administrador</w:t>
            </w:r>
            <w:r w:rsidRPr="00194999">
              <w:t xml:space="preserve"> deve possuir os seguintes dados: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D6564F">
              <w:t xml:space="preserve"> completo</w:t>
            </w:r>
            <w:r w:rsidR="00194999">
              <w:t>;</w:t>
            </w:r>
          </w:p>
          <w:p w:rsidR="000F29C4" w:rsidRDefault="000F29C4" w:rsidP="0019499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0F29C4" w:rsidRDefault="000F29C4" w:rsidP="000F29C4">
            <w:pPr>
              <w:snapToGrid w:val="0"/>
              <w:jc w:val="both"/>
            </w:pPr>
            <w:r>
              <w:t>- Senha;</w:t>
            </w:r>
          </w:p>
          <w:p w:rsidR="000F29C4" w:rsidRPr="00194999" w:rsidRDefault="000F29C4" w:rsidP="000F29C4">
            <w:pPr>
              <w:snapToGrid w:val="0"/>
              <w:jc w:val="both"/>
            </w:pPr>
            <w:r>
              <w:t>- Número para contato;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 xml:space="preserve">- </w:t>
            </w:r>
            <w:r w:rsidR="000F29C4">
              <w:t>Ocupação;</w:t>
            </w:r>
          </w:p>
          <w:p w:rsidR="00F26381" w:rsidRPr="000F29C4" w:rsidRDefault="000F29C4" w:rsidP="000F29C4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</w:t>
            </w:r>
            <w:r w:rsidR="008674D0">
              <w:t>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:rsidR="00C554FF" w:rsidRPr="00194999" w:rsidRDefault="00C554FF" w:rsidP="00C554FF">
      <w:pPr>
        <w:pStyle w:val="Legenda"/>
        <w:rPr>
          <w:i/>
        </w:rPr>
      </w:pPr>
      <w:bookmarkStart w:id="16" w:name="_Toc459891809"/>
      <w:bookmarkStart w:id="17" w:name="_Toc491291043"/>
      <w:r w:rsidRPr="00194999">
        <w:rPr>
          <w:b/>
        </w:rPr>
        <w:t>Tabela 0</w:t>
      </w:r>
      <w:r w:rsidR="00F0429C"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="00F0429C"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="00F0429C"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09003B" w:rsidRPr="00DB468B" w:rsidRDefault="0009003B" w:rsidP="00194999">
      <w:pPr>
        <w:pStyle w:val="Ttulo3"/>
        <w:ind w:left="1560" w:hanging="851"/>
      </w:pPr>
      <w:bookmarkStart w:id="18" w:name="_Toc494372578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2</w:t>
      </w:r>
      <w:r w:rsidR="00F0429C">
        <w:rPr>
          <w:noProof/>
        </w:rPr>
        <w:fldChar w:fldCharType="end"/>
      </w:r>
      <w:r w:rsidR="00E83E03" w:rsidRPr="00DB468B">
        <w:t>-</w:t>
      </w:r>
      <w:r w:rsidR="00E87A8A">
        <w:t>C</w:t>
      </w:r>
      <w:r w:rsidR="00F6550B">
        <w:t>adastro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021E" w:rsidRPr="00F6550B" w:rsidRDefault="00F6550B" w:rsidP="00F850B9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F6550B" w:rsidRDefault="00F6550B" w:rsidP="00F850B9">
            <w:pPr>
              <w:snapToGrid w:val="0"/>
              <w:jc w:val="both"/>
            </w:pPr>
            <w:r>
              <w:t>- Nome</w:t>
            </w:r>
            <w:r w:rsidR="00D6564F">
              <w:t xml:space="preserve"> completo</w:t>
            </w:r>
            <w:r>
              <w:t>;</w:t>
            </w:r>
          </w:p>
          <w:p w:rsidR="00F6550B" w:rsidRDefault="00F6550B" w:rsidP="00F850B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F6550B" w:rsidRDefault="00F6550B" w:rsidP="00F850B9">
            <w:pPr>
              <w:snapToGrid w:val="0"/>
              <w:jc w:val="both"/>
            </w:pPr>
            <w:r>
              <w:t>- Senha;</w:t>
            </w:r>
          </w:p>
          <w:p w:rsidR="00F6550B" w:rsidRPr="00F6550B" w:rsidRDefault="00F6550B" w:rsidP="00F850B9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F6550B" w:rsidRDefault="00F6550B" w:rsidP="00F850B9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F6550B" w:rsidRDefault="00B348E4" w:rsidP="00F850B9">
            <w:pPr>
              <w:snapToGrid w:val="0"/>
              <w:jc w:val="both"/>
            </w:pPr>
            <w:r>
              <w:t>- Matrícula;</w:t>
            </w:r>
          </w:p>
          <w:p w:rsidR="00B348E4" w:rsidRPr="00F6550B" w:rsidRDefault="00B348E4" w:rsidP="00F850B9">
            <w:pPr>
              <w:snapToGrid w:val="0"/>
              <w:jc w:val="both"/>
            </w:pPr>
            <w:r>
              <w:t>- Curso</w:t>
            </w:r>
            <w:r w:rsidR="008674D0">
              <w:t>.</w:t>
            </w:r>
          </w:p>
        </w:tc>
      </w:tr>
      <w:tr w:rsidR="00030781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30781" w:rsidRPr="002040CA" w:rsidRDefault="00030781" w:rsidP="0003078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30781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:rsidR="0009003B" w:rsidRDefault="0009003B" w:rsidP="00951EBE">
      <w:pPr>
        <w:pStyle w:val="Legenda"/>
      </w:pPr>
      <w:bookmarkStart w:id="19" w:name="_Toc491291044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="00BC7C8D"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951EBE" w:rsidRPr="00C554FF">
        <w:rPr>
          <w:b/>
          <w:noProof/>
        </w:rPr>
        <w:t>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</w:t>
      </w:r>
      <w:r w:rsidR="0053125E" w:rsidRPr="00C554FF">
        <w:t>2</w:t>
      </w:r>
      <w:r w:rsidR="00194999" w:rsidRPr="00C554FF">
        <w:t>.</w:t>
      </w:r>
      <w:bookmarkEnd w:id="19"/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BA541B" w:rsidRDefault="00196542" w:rsidP="000D7A48">
      <w:pPr>
        <w:pStyle w:val="Ttulo3"/>
        <w:ind w:left="0"/>
      </w:pPr>
      <w:bookmarkStart w:id="20" w:name="_Toc494372579"/>
      <w:r>
        <w:lastRenderedPageBreak/>
        <w:t>Req.3</w:t>
      </w:r>
      <w:r w:rsidR="00BA541B">
        <w:t>-</w:t>
      </w:r>
      <w:r>
        <w:t>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Default="00196542" w:rsidP="000D7A48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8674D0" w:rsidRDefault="00196542" w:rsidP="000D7A48">
            <w:pPr>
              <w:snapToGrid w:val="0"/>
              <w:jc w:val="both"/>
            </w:pPr>
            <w:r>
              <w:t xml:space="preserve">- </w:t>
            </w:r>
            <w:r w:rsidR="00030781">
              <w:t>Tipo (a</w:t>
            </w:r>
            <w:r w:rsidR="008674D0">
              <w:t>ula ou atividade extra);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8674D0" w:rsidRPr="008674D0" w:rsidRDefault="008674D0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8674D0" w:rsidRDefault="008674D0" w:rsidP="000D7A48">
            <w:pPr>
              <w:snapToGrid w:val="0"/>
              <w:jc w:val="both"/>
            </w:pPr>
            <w:r w:rsidRPr="008674D0">
              <w:t>- Local;</w:t>
            </w:r>
          </w:p>
          <w:p w:rsidR="008674D0" w:rsidRDefault="008674D0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030781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>/mm/aa. Horário</w:t>
            </w:r>
            <w:r w:rsidR="00DD1E1B">
              <w:rPr>
                <w:i w:val="0"/>
                <w:color w:val="000000"/>
              </w:rPr>
              <w:t xml:space="preserve">: </w:t>
            </w:r>
            <w:proofErr w:type="spellStart"/>
            <w:r w:rsidR="00DD1E1B">
              <w:rPr>
                <w:i w:val="0"/>
                <w:color w:val="000000"/>
              </w:rPr>
              <w:t>hh:mm</w:t>
            </w:r>
            <w:proofErr w:type="spellEnd"/>
            <w:r w:rsidR="00DD1E1B">
              <w:rPr>
                <w:i w:val="0"/>
                <w:color w:val="000000"/>
              </w:rPr>
              <w:t>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A344D4" w:rsidP="000D7A48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A344D4" w:rsidRDefault="00A344D4" w:rsidP="000D7A48">
      <w:pPr>
        <w:pStyle w:val="Legenda"/>
      </w:pPr>
      <w:bookmarkStart w:id="21" w:name="_Toc491291045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8674D0" w:rsidRPr="00C554FF" w:rsidRDefault="008674D0" w:rsidP="000D7A48">
      <w:pPr>
        <w:pStyle w:val="Ttulo3"/>
        <w:ind w:left="0"/>
      </w:pPr>
      <w:bookmarkStart w:id="22" w:name="_Toc494372580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92126" w:rsidRDefault="00D92126" w:rsidP="000D7A48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D92126" w:rsidRDefault="00D92126" w:rsidP="000D7A48">
            <w:pPr>
              <w:snapToGrid w:val="0"/>
              <w:jc w:val="both"/>
            </w:pPr>
            <w:r>
              <w:t>- Tipo (aula ou atividade extra);</w:t>
            </w:r>
          </w:p>
          <w:p w:rsidR="00D92126" w:rsidRPr="008674D0" w:rsidRDefault="00D92126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D92126" w:rsidRPr="008674D0" w:rsidRDefault="00D92126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D92126" w:rsidRDefault="00D92126" w:rsidP="000D7A48">
            <w:pPr>
              <w:snapToGrid w:val="0"/>
              <w:jc w:val="both"/>
            </w:pPr>
            <w:r w:rsidRPr="008674D0">
              <w:t>- Local;</w:t>
            </w:r>
          </w:p>
          <w:p w:rsidR="00D92126" w:rsidRDefault="00D92126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D92126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D92126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</w:t>
            </w:r>
            <w:r w:rsidR="0022762B">
              <w:rPr>
                <w:i w:val="0"/>
                <w:color w:val="000000"/>
              </w:rPr>
              <w:t xml:space="preserve"> com o </w:t>
            </w:r>
            <w:r w:rsidR="005D7864">
              <w:rPr>
                <w:i w:val="0"/>
                <w:color w:val="000000"/>
              </w:rPr>
              <w:t>administrador</w:t>
            </w:r>
            <w:r w:rsidR="0022762B">
              <w:rPr>
                <w:i w:val="0"/>
                <w:color w:val="000000"/>
              </w:rPr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314B3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674D0"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8674D0" w:rsidP="000D7A48">
      <w:pPr>
        <w:pStyle w:val="Legenda"/>
      </w:pPr>
      <w:bookmarkStart w:id="23" w:name="_Toc491291046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4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8674D0" w:rsidRPr="008674D0" w:rsidRDefault="008674D0" w:rsidP="000D7A48">
      <w:pPr>
        <w:pStyle w:val="Ttulo3"/>
        <w:ind w:left="0"/>
      </w:pPr>
      <w:bookmarkStart w:id="24" w:name="_Toc494372581"/>
      <w:r w:rsidRPr="008674D0">
        <w:t>Req.</w:t>
      </w:r>
      <w:r>
        <w:t>5</w:t>
      </w:r>
      <w:r w:rsidRPr="008674D0">
        <w:t>-</w:t>
      </w:r>
      <w:r w:rsidR="008D3408"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8674D0" w:rsidRDefault="008674D0" w:rsidP="000D7A48">
            <w:pPr>
              <w:snapToGrid w:val="0"/>
              <w:jc w:val="both"/>
            </w:pPr>
            <w:r>
              <w:t>Ao final do semestre, os alunos poderão remover as atividades</w:t>
            </w:r>
            <w:r w:rsidR="00925CAE" w:rsidRPr="003A1A31">
              <w:t>/aulas</w:t>
            </w:r>
            <w:r>
              <w:t xml:space="preserve"> que não continuarão </w:t>
            </w:r>
            <w:r w:rsidR="00316EFC">
              <w:t xml:space="preserve">realizando </w:t>
            </w:r>
            <w:r>
              <w:t>durante as férias</w:t>
            </w:r>
            <w:r w:rsidR="00316EFC"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5D786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remover uma atividade, </w:t>
            </w:r>
            <w:r w:rsidR="000230B8">
              <w:rPr>
                <w:i w:val="0"/>
                <w:color w:val="000000"/>
              </w:rPr>
              <w:t>o administrador deve ser consultado.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8674D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316EFC" w:rsidP="000D7A48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5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BB24D5" w:rsidRPr="008674D0" w:rsidRDefault="00BB24D5" w:rsidP="000D7A48">
      <w:pPr>
        <w:pStyle w:val="Ttulo3"/>
        <w:ind w:left="0"/>
      </w:pPr>
      <w:bookmarkStart w:id="26" w:name="_Toc494372582"/>
      <w:r w:rsidRPr="008674D0">
        <w:t>Req.</w:t>
      </w:r>
      <w:r w:rsidR="00787452"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8674D0" w:rsidRDefault="00BB24D5" w:rsidP="000D7A48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6E5EA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horários serão disponibilizados atrav</w:t>
            </w:r>
            <w:r w:rsidR="008D4E83">
              <w:rPr>
                <w:i w:val="0"/>
                <w:color w:val="000000"/>
              </w:rPr>
              <w:t xml:space="preserve">és de uma </w:t>
            </w:r>
            <w:r w:rsidR="0049547B">
              <w:rPr>
                <w:i w:val="0"/>
                <w:color w:val="000000" w:themeColor="text1"/>
              </w:rPr>
              <w:t>tabela.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BB24D5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BB24D5" w:rsidRDefault="00BB24D5" w:rsidP="000D7A48">
      <w:pPr>
        <w:pStyle w:val="Legenda"/>
      </w:pPr>
      <w:bookmarkStart w:id="27" w:name="_Toc491291048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6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FA6DC0" w:rsidRDefault="00FA6DC0" w:rsidP="000D7A48">
      <w:pPr>
        <w:pStyle w:val="Legenda"/>
      </w:pPr>
    </w:p>
    <w:p w:rsidR="00FA6DC0" w:rsidRDefault="00FA6DC0" w:rsidP="000D7A48">
      <w:pPr>
        <w:pStyle w:val="Legenda"/>
      </w:pPr>
    </w:p>
    <w:p w:rsidR="00787452" w:rsidRPr="00787452" w:rsidRDefault="00787452" w:rsidP="000D7A48">
      <w:pPr>
        <w:pStyle w:val="Ttulo3"/>
        <w:ind w:left="0"/>
      </w:pPr>
      <w:bookmarkStart w:id="28" w:name="_Toc494372583"/>
      <w:r w:rsidRPr="00787452"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8674D0" w:rsidRDefault="00787452" w:rsidP="000D7A48">
            <w:pPr>
              <w:snapToGrid w:val="0"/>
              <w:jc w:val="both"/>
            </w:pPr>
            <w:r>
              <w:t>Quando o</w:t>
            </w:r>
            <w:r w:rsidR="00AC23D4">
              <w:t>s</w:t>
            </w:r>
            <w:r>
              <w:t xml:space="preserve"> aluno</w:t>
            </w:r>
            <w:r w:rsidR="00AC23D4">
              <w:t>s</w:t>
            </w:r>
            <w:r>
              <w:t xml:space="preserve"> der</w:t>
            </w:r>
            <w:r w:rsidR="00AC23D4">
              <w:t>em</w:t>
            </w:r>
            <w:r>
              <w:t xml:space="preserve"> início a alguma atividade extra da instituição, dever</w:t>
            </w:r>
            <w:r w:rsidR="00AC23D4">
              <w:t>ão</w:t>
            </w:r>
            <w:r>
              <w:t xml:space="preserve"> acessar o aplicativo e registrar o horário em que começ</w:t>
            </w:r>
            <w:r w:rsidR="00AC23D4">
              <w:t>aram</w:t>
            </w:r>
            <w:r>
              <w:t>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aluno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tenha</w:t>
            </w:r>
            <w:r w:rsidR="00AC23D4">
              <w:rPr>
                <w:i w:val="0"/>
                <w:color w:val="000000"/>
              </w:rPr>
              <w:t>m e</w:t>
            </w:r>
            <w:r>
              <w:rPr>
                <w:i w:val="0"/>
                <w:color w:val="000000"/>
              </w:rPr>
              <w:t xml:space="preserve">squecido de </w:t>
            </w:r>
            <w:r w:rsidR="00D701FC">
              <w:rPr>
                <w:i w:val="0"/>
                <w:color w:val="000000"/>
              </w:rPr>
              <w:t xml:space="preserve">se </w:t>
            </w:r>
            <w:r>
              <w:rPr>
                <w:i w:val="0"/>
                <w:color w:val="000000"/>
              </w:rPr>
              <w:t>registrar.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787452" w:rsidP="000D7A48">
      <w:pPr>
        <w:pStyle w:val="Legenda"/>
      </w:pPr>
      <w:bookmarkStart w:id="29" w:name="_Toc491291049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7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AC23D4" w:rsidRPr="00787452" w:rsidRDefault="00AC23D4" w:rsidP="000D7A48">
      <w:pPr>
        <w:pStyle w:val="Ttulo3"/>
        <w:ind w:left="0"/>
      </w:pPr>
      <w:bookmarkStart w:id="30" w:name="_Toc494372584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8674D0" w:rsidRDefault="00AC23D4" w:rsidP="000D7A48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</w:t>
            </w:r>
            <w:r w:rsidR="00213092">
              <w:t>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 horário </w:t>
            </w:r>
            <w:r w:rsidR="00213092">
              <w:rPr>
                <w:i w:val="0"/>
                <w:color w:val="000000"/>
              </w:rPr>
              <w:t>tem que ser definido corretamente, pois o administrador da atividade irá monitorar o cumprimento das atividades.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AC23D4" w:rsidRDefault="00AC23D4" w:rsidP="000D7A48">
      <w:pPr>
        <w:pStyle w:val="Legenda"/>
      </w:pPr>
      <w:bookmarkStart w:id="31" w:name="_Toc491291050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59467A">
        <w:rPr>
          <w:b/>
          <w:noProof/>
        </w:rPr>
        <w:t>8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</w:t>
      </w:r>
      <w:r w:rsidR="0059467A">
        <w:t>8</w:t>
      </w:r>
      <w:r w:rsidRPr="00C554FF">
        <w:t>.</w:t>
      </w:r>
      <w:bookmarkEnd w:id="31"/>
    </w:p>
    <w:p w:rsidR="008D3408" w:rsidRDefault="008D3408" w:rsidP="000D7A48">
      <w:pPr>
        <w:pStyle w:val="Legenda"/>
      </w:pPr>
    </w:p>
    <w:p w:rsidR="008D3408" w:rsidRDefault="008D3408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2" w:name="_Toc494372585"/>
      <w:r w:rsidRPr="00787452">
        <w:t>Req.</w:t>
      </w:r>
      <w:r>
        <w:t>9</w:t>
      </w:r>
      <w:r w:rsidRPr="00787452">
        <w:t>-</w:t>
      </w:r>
      <w:r w:rsidR="003A1A31">
        <w:t>Criar</w:t>
      </w:r>
      <w:r w:rsidR="00D6564F">
        <w:t xml:space="preserve"> atividade</w:t>
      </w:r>
      <w:r w:rsidR="003A1A31">
        <w:t xml:space="preserve">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Default="008D3408" w:rsidP="000D7A48">
            <w:pPr>
              <w:snapToGrid w:val="0"/>
              <w:jc w:val="both"/>
            </w:pPr>
            <w:r>
              <w:t xml:space="preserve">Os administradores poderão </w:t>
            </w:r>
            <w:r w:rsidR="003A1A31">
              <w:t xml:space="preserve">criar atividades extras e específicas em que serão responsáveis e </w:t>
            </w:r>
            <w:r>
              <w:t xml:space="preserve">adicionar </w:t>
            </w:r>
            <w:r w:rsidR="003A1A31">
              <w:t xml:space="preserve">alunos </w:t>
            </w:r>
            <w:r w:rsidR="00121619">
              <w:t>a</w:t>
            </w:r>
            <w:r w:rsidR="003A1A31">
              <w:t xml:space="preserve"> elas</w:t>
            </w:r>
            <w:r w:rsidR="00D6564F">
              <w:t>. Os seguintes dados serão necessários para buscar o</w:t>
            </w:r>
            <w:r w:rsidR="003A1A31">
              <w:t>s</w:t>
            </w:r>
            <w:r w:rsidR="00D6564F">
              <w:t xml:space="preserve"> aluno</w:t>
            </w:r>
            <w:r w:rsidR="003A1A31">
              <w:t>s</w:t>
            </w:r>
            <w:r w:rsidR="00D6564F">
              <w:t>: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Curso;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Período;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Matrícula;</w:t>
            </w:r>
          </w:p>
          <w:p w:rsidR="00D6564F" w:rsidRDefault="00D6564F" w:rsidP="000D7A48">
            <w:pPr>
              <w:snapToGrid w:val="0"/>
              <w:jc w:val="both"/>
            </w:pPr>
          </w:p>
          <w:p w:rsidR="00D6564F" w:rsidRDefault="00D6564F" w:rsidP="000D7A48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D6564F" w:rsidRDefault="00D6564F" w:rsidP="000D7A48">
            <w:pPr>
              <w:snapToGrid w:val="0"/>
              <w:jc w:val="both"/>
            </w:pPr>
            <w:r>
              <w:t>- Tipo de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 ou tema da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Tempo mensal obrigat</w:t>
            </w:r>
            <w:r w:rsidR="003A1A31">
              <w:t>ório;</w:t>
            </w:r>
          </w:p>
          <w:p w:rsidR="003A1A31" w:rsidRPr="008674D0" w:rsidRDefault="003A1A31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D6564F" w:rsidRDefault="00D6564F" w:rsidP="000D7A48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8D3408" w:rsidP="000D7A48">
      <w:pPr>
        <w:pStyle w:val="Legenda"/>
      </w:pPr>
      <w:bookmarkStart w:id="33" w:name="_Toc491291051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9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FA6DC0" w:rsidRDefault="00FA6DC0" w:rsidP="000D7A48">
      <w:pPr>
        <w:pStyle w:val="Legenda"/>
      </w:pPr>
    </w:p>
    <w:p w:rsidR="00307380" w:rsidRDefault="00307380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4" w:name="_Toc494372586"/>
      <w:r w:rsidRPr="00787452">
        <w:t>Req.</w:t>
      </w:r>
      <w:r>
        <w:t>10</w:t>
      </w:r>
      <w:r w:rsidRPr="00787452">
        <w:t>-</w:t>
      </w:r>
      <w:r w:rsidR="00DB289F">
        <w:t>Finalizar</w:t>
      </w:r>
      <w:r w:rsidR="00925CAE">
        <w:t xml:space="preserve"> de atividade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8D3408" w:rsidP="000D7A48">
            <w:pPr>
              <w:snapToGrid w:val="0"/>
              <w:jc w:val="both"/>
            </w:pPr>
            <w:r>
              <w:t xml:space="preserve">Ao término da atividade </w:t>
            </w:r>
            <w:r w:rsidR="003A1A31">
              <w:t>extra ou em caso de desistência, o administrador deverá remover o aluno da atividade</w:t>
            </w:r>
            <w:r w:rsidR="00C864B3">
              <w:t xml:space="preserve"> e </w:t>
            </w:r>
            <w:r w:rsidR="00BD0E93">
              <w:t>finalizá-la</w:t>
            </w:r>
            <w:r w:rsidR="00C864B3">
              <w:t>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BD0E93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</w:t>
            </w:r>
            <w:r w:rsidR="00176188">
              <w:rPr>
                <w:i w:val="0"/>
                <w:color w:val="000000"/>
              </w:rPr>
              <w:t>ver sido finalizada, caso contrá</w:t>
            </w:r>
            <w:r>
              <w:rPr>
                <w:i w:val="0"/>
                <w:color w:val="000000"/>
              </w:rPr>
              <w:t>rio será utilizada a função de editar.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0D7A48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10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8D3408" w:rsidRPr="00787452" w:rsidRDefault="008D3408" w:rsidP="000D7A48">
      <w:pPr>
        <w:pStyle w:val="Ttulo3"/>
        <w:ind w:left="0"/>
      </w:pPr>
      <w:bookmarkStart w:id="36" w:name="_Toc494372587"/>
      <w:r w:rsidRPr="00787452">
        <w:t>Req.</w:t>
      </w:r>
      <w:r w:rsidR="00307380">
        <w:t>11</w:t>
      </w:r>
      <w:r w:rsidRPr="00787452">
        <w:t>-</w:t>
      </w:r>
      <w:r>
        <w:t xml:space="preserve">Editar </w:t>
      </w:r>
      <w:r w:rsidR="00925CAE">
        <w:t>atividade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864B3" w:rsidRDefault="00C864B3" w:rsidP="000D7A48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C864B3" w:rsidRDefault="00C864B3" w:rsidP="000D7A48">
            <w:pPr>
              <w:snapToGrid w:val="0"/>
              <w:jc w:val="both"/>
            </w:pPr>
            <w:r>
              <w:t>- Adicionar novos alunos;</w:t>
            </w:r>
          </w:p>
          <w:p w:rsidR="00BD0E93" w:rsidRDefault="00BD0E93" w:rsidP="000D7A48">
            <w:pPr>
              <w:snapToGrid w:val="0"/>
              <w:jc w:val="both"/>
            </w:pPr>
            <w:r>
              <w:t>- Trocar os alunos participantes;</w:t>
            </w:r>
          </w:p>
          <w:p w:rsidR="00121619" w:rsidRDefault="00121619" w:rsidP="000D7A48">
            <w:pPr>
              <w:snapToGrid w:val="0"/>
              <w:jc w:val="both"/>
            </w:pPr>
          </w:p>
          <w:p w:rsidR="00121619" w:rsidRDefault="00121619" w:rsidP="000D7A48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121619" w:rsidRDefault="00121619" w:rsidP="000D7A48">
            <w:pPr>
              <w:snapToGrid w:val="0"/>
              <w:jc w:val="both"/>
            </w:pPr>
            <w:r>
              <w:t>- Tipo de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Nome ou tema da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Tempo mensal obrigatório;</w:t>
            </w:r>
          </w:p>
          <w:p w:rsidR="00121619" w:rsidRPr="008674D0" w:rsidRDefault="00121619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BD0E93" w:rsidRDefault="00BD0E93" w:rsidP="000D7A48">
            <w:pPr>
              <w:snapToGrid w:val="0"/>
              <w:jc w:val="both"/>
            </w:pPr>
            <w:r>
              <w:t>Não possui.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D3408" w:rsidRPr="00194999">
              <w:rPr>
                <w:i w:val="0"/>
                <w:color w:val="000000"/>
              </w:rPr>
              <w:t>.</w:t>
            </w:r>
          </w:p>
        </w:tc>
      </w:tr>
    </w:tbl>
    <w:p w:rsidR="00DB289F" w:rsidRDefault="008D3408" w:rsidP="000D7A48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11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Req.11</w:t>
      </w:r>
      <w:r w:rsidRPr="00C554FF">
        <w:t>.</w:t>
      </w:r>
      <w:bookmarkEnd w:id="37"/>
    </w:p>
    <w:p w:rsidR="00DB289F" w:rsidRDefault="00DB289F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8" w:name="_Toc494372588"/>
      <w:r w:rsidRPr="00787452">
        <w:t>Req.</w:t>
      </w:r>
      <w:r w:rsidR="00307380">
        <w:t>12</w:t>
      </w:r>
      <w:r w:rsidRPr="00787452">
        <w:t>-</w:t>
      </w:r>
      <w:r>
        <w:t>Monitorar cumprimento de atividade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DB289F" w:rsidP="000D7A48">
            <w:pPr>
              <w:snapToGrid w:val="0"/>
              <w:jc w:val="both"/>
            </w:pPr>
            <w:r>
              <w:t>O cumprimento das atividade</w:t>
            </w:r>
            <w:r w:rsidR="0079690B">
              <w:t>s</w:t>
            </w:r>
            <w:r>
              <w:t xml:space="preserve"> poderá ser monitorado pelos administradores, que terão acesso aos horários programados para as atividades e cumpridos pelos alunos.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295AB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295AB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BB24D5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Req.12</w:t>
      </w:r>
      <w:r w:rsidRPr="00C554FF">
        <w:t>.</w:t>
      </w:r>
      <w:bookmarkEnd w:id="3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0" w:name="_Toc494372589"/>
      <w:r>
        <w:lastRenderedPageBreak/>
        <w:t>Diagrama de Casos de Uso</w:t>
      </w:r>
      <w:bookmarkEnd w:id="40"/>
    </w:p>
    <w:p w:rsidR="009B64DB" w:rsidRDefault="006D0882" w:rsidP="009B64DB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6EA8C3C7" wp14:editId="43330464">
                <wp:extent cx="308610" cy="308610"/>
                <wp:effectExtent l="0" t="0" r="0" b="0"/>
                <wp:docPr id="14" name="AutoShape 6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8790EE" id="AutoShape 6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9B64DB" w:rsidRDefault="006D0882" w:rsidP="00951EBE">
      <w:pPr>
        <w:pStyle w:val="Legenda"/>
      </w:pPr>
      <w:bookmarkStart w:id="41" w:name="_Toc491881506"/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539.15pt;height:385.1pt">
            <v:imagedata r:id="rId21" o:title="diagrmacu"/>
          </v:shape>
        </w:pic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2" w:name="_Toc364852096"/>
      <w:bookmarkStart w:id="43" w:name="_Toc494372590"/>
      <w:r>
        <w:t>Descrição dos Atores</w:t>
      </w:r>
      <w:bookmarkEnd w:id="42"/>
      <w:bookmarkEnd w:id="4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44" w:name="_Toc364852097"/>
      <w:bookmarkStart w:id="45" w:name="_Toc494372591"/>
      <w:r>
        <w:lastRenderedPageBreak/>
        <w:t>Descrição dos Casos de Uso</w:t>
      </w:r>
      <w:bookmarkEnd w:id="44"/>
      <w:bookmarkEnd w:id="45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proofErr w:type="spellStart"/>
      <w:r w:rsidR="003306F2" w:rsidRPr="003306F2">
        <w:rPr>
          <w:b/>
          <w:i/>
        </w:rPr>
        <w:t>Login</w:t>
      </w:r>
      <w:proofErr w:type="spellEnd"/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46" w:name="_Toc494372592"/>
      <w:r>
        <w:lastRenderedPageBreak/>
        <w:t>Fluxos de Eventos de Casos de Uso</w:t>
      </w:r>
      <w:bookmarkEnd w:id="46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47" w:name="_Toc422919006"/>
      <w:bookmarkStart w:id="48" w:name="_Toc430302454"/>
      <w:bookmarkStart w:id="49" w:name="_Toc494372593"/>
      <w:proofErr w:type="spellStart"/>
      <w:r w:rsidRPr="003306F2">
        <w:rPr>
          <w:i/>
        </w:rPr>
        <w:t>Login</w:t>
      </w:r>
      <w:bookmarkEnd w:id="47"/>
      <w:bookmarkEnd w:id="48"/>
      <w:proofErr w:type="spellEnd"/>
      <w:r>
        <w:t xml:space="preserve"> do Administrador</w:t>
      </w:r>
      <w:bookmarkEnd w:id="49"/>
    </w:p>
    <w:p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1D570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="00535D71">
              <w:rPr>
                <w:rStyle w:val="normaltextrun"/>
              </w:rPr>
              <w:t xml:space="preserve"> </w:t>
            </w:r>
            <w:proofErr w:type="spellStart"/>
            <w:r w:rsidR="00535D71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535D71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535D71">
              <w:rPr>
                <w:rStyle w:val="spellingerror"/>
                <w:i/>
              </w:rPr>
              <w:t>Login</w:t>
            </w:r>
            <w:proofErr w:type="spellEnd"/>
            <w:r w:rsidR="00535D71" w:rsidRPr="00535D71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535D71">
              <w:rPr>
                <w:rStyle w:val="spellingerror"/>
                <w:i/>
              </w:rPr>
              <w:t>Login</w:t>
            </w:r>
            <w:proofErr w:type="spellEnd"/>
            <w:r w:rsidR="00535D71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35D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535D71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535D71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535D71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 w:rsidRPr="003306F2">
              <w:rPr>
                <w:rStyle w:val="normaltextrun"/>
                <w:i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535D71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535D71"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D570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="00535D71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535D71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="00535D71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535D71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="00535D71">
              <w:rPr>
                <w:rStyle w:val="spellingerror"/>
                <w:i/>
              </w:rPr>
              <w:t>logi</w:t>
            </w:r>
            <w:r w:rsidRPr="003306F2">
              <w:rPr>
                <w:rStyle w:val="spellingerror"/>
                <w:i/>
              </w:rPr>
              <w:t>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:rsidR="00BE52DF" w:rsidRDefault="003A2D40" w:rsidP="007E27D7">
      <w:pPr>
        <w:pStyle w:val="Legenda"/>
      </w:pPr>
      <w:bookmarkStart w:id="50" w:name="_Toc422919056"/>
      <w:r w:rsidRPr="007E27D7">
        <w:rPr>
          <w:b/>
        </w:rPr>
        <w:t xml:space="preserve">Tabela </w:t>
      </w:r>
      <w:r w:rsidR="007E27D7" w:rsidRPr="007E27D7">
        <w:rPr>
          <w:b/>
        </w:rPr>
        <w:t>13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Pr="007E27D7">
        <w:t xml:space="preserve"> do Administrador &gt;</w:t>
      </w:r>
      <w:bookmarkEnd w:id="50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1" w:name="_Toc494372594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bookmarkEnd w:id="51"/>
      <w:r w:rsidR="000A4240">
        <w:t xml:space="preserve"> Aluno</w:t>
      </w:r>
    </w:p>
    <w:p w:rsidR="002146F4" w:rsidRPr="00832967" w:rsidRDefault="002146F4" w:rsidP="002146F4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146F4" w:rsidRPr="00E3770A" w:rsidTr="00AD053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F653A8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3306F2" w:rsidRDefault="00D5278E" w:rsidP="00AD0531">
            <w:pPr>
              <w:pStyle w:val="paragraph"/>
              <w:spacing w:before="0" w:after="0"/>
              <w:textAlignment w:val="baseline"/>
              <w:rPr>
                <w:i/>
              </w:rPr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(x)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3652E9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146F4" w:rsidRPr="00E3770A" w:rsidTr="00AD053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Aluno</w:t>
            </w:r>
            <w:r w:rsidR="00D5278E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4E2103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3652E9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5278E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D5278E" w:rsidRPr="00E3770A" w:rsidRDefault="00D5278E" w:rsidP="002146F4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3652E9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 </w:t>
            </w:r>
            <w:proofErr w:type="spellStart"/>
            <w:r w:rsidR="004E2103">
              <w:rPr>
                <w:rStyle w:val="eop"/>
                <w:i/>
              </w:rPr>
              <w:t>l</w:t>
            </w:r>
            <w:r w:rsidRPr="00D5278E">
              <w:rPr>
                <w:rStyle w:val="eop"/>
                <w:i/>
              </w:rPr>
              <w:t>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</w:tcPr>
          <w:p w:rsidR="00D5278E" w:rsidRPr="00E3770A" w:rsidRDefault="003652E9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sistema verifica o </w:t>
            </w:r>
            <w:proofErr w:type="spellStart"/>
            <w:r w:rsidRPr="003652E9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3652E9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3652E9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652E9" w:rsidRPr="00E3770A" w:rsidTr="00AD053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652E9" w:rsidRPr="00E3770A" w:rsidRDefault="003652E9" w:rsidP="003652E9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3652E9" w:rsidRPr="00E3770A" w:rsidRDefault="003652E9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="008C3DA6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8C3DA6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="008C3DA6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="008C3DA6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="008C3DA6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2146F4" w:rsidP="00951EBE">
      <w:pPr>
        <w:pStyle w:val="Legenda"/>
      </w:pPr>
      <w:r w:rsidRPr="007E27D7">
        <w:rPr>
          <w:b/>
        </w:rPr>
        <w:t xml:space="preserve">Tabela </w:t>
      </w:r>
      <w:r w:rsidR="007E27D7" w:rsidRPr="007E27D7">
        <w:rPr>
          <w:b/>
        </w:rPr>
        <w:t>1</w:t>
      </w:r>
      <w:r w:rsidR="007E0591">
        <w:rPr>
          <w:b/>
        </w:rPr>
        <w:t>5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2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2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p w:rsidR="006C6592" w:rsidRPr="00832967" w:rsidRDefault="006C6592" w:rsidP="006C659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C6592" w:rsidRPr="00E3770A" w:rsidTr="008D1F2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AA40B4" w:rsidP="00A8364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 w:rsidR="00A83648"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6C6592" w:rsidRPr="00E3770A" w:rsidTr="008D1F2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F1566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r w:rsidR="00F1566E">
              <w:rPr>
                <w:rStyle w:val="normaltextrun"/>
              </w:rPr>
              <w:t>por ver as atividade(s) do aluno(s).</w:t>
            </w:r>
          </w:p>
        </w:tc>
      </w:tr>
      <w:tr w:rsidR="006C6592" w:rsidRPr="00E3770A" w:rsidTr="008D1F2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94740A" w:rsidRDefault="008D1F20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DD039E" w:rsidRPr="00DD039E">
              <w:rPr>
                <w:rStyle w:val="spellingerror"/>
                <w:color w:val="FF0000"/>
              </w:rPr>
              <w:t>NÚMERO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6C6592" w:rsidRPr="00E3770A" w:rsidTr="008D1F2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C6592" w:rsidRPr="009474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9130B0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4E053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</w:t>
            </w:r>
            <w:r w:rsidR="004E053B">
              <w:rPr>
                <w:rStyle w:val="spellingerror"/>
                <w:b/>
                <w:bCs/>
              </w:rPr>
              <w:t>ré</w:t>
            </w:r>
            <w:proofErr w:type="spellEnd"/>
            <w:r w:rsidR="004E053B"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 w:rsidR="009130B0">
              <w:rPr>
                <w:rStyle w:val="normaltextrun"/>
                <w:i/>
              </w:rPr>
              <w:t>l</w:t>
            </w:r>
            <w:r w:rsidRPr="004E053B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4E053B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2C7F43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6C6592" w:rsidRPr="00E3770A" w:rsidTr="008D1F2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94740A">
              <w:rPr>
                <w:rStyle w:val="normaltextrun"/>
                <w:b/>
                <w:bCs/>
              </w:rPr>
              <w:t xml:space="preserve"> 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="0094740A" w:rsidRPr="0094740A">
              <w:t>solicita</w:t>
            </w:r>
            <w:r w:rsidR="0094740A">
              <w:rPr>
                <w:rStyle w:val="eop"/>
              </w:rPr>
              <w:t xml:space="preserve"> ver as atividades.</w:t>
            </w:r>
          </w:p>
        </w:tc>
        <w:tc>
          <w:tcPr>
            <w:tcW w:w="4999" w:type="dxa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 w:rsidR="0094740A">
              <w:rPr>
                <w:rStyle w:val="normaltextrun"/>
              </w:rPr>
              <w:t>busca os dados no banco.</w:t>
            </w:r>
          </w:p>
        </w:tc>
      </w:tr>
      <w:tr w:rsidR="006C6592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6C6592" w:rsidRPr="00E3770A" w:rsidRDefault="0094740A" w:rsidP="008D1F2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4E053B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4E053B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5F09CC" w:rsidP="006C6592">
      <w:pPr>
        <w:pStyle w:val="Legenda"/>
      </w:pPr>
      <w:r>
        <w:rPr>
          <w:b/>
        </w:rPr>
        <w:t>Tabela 16</w:t>
      </w:r>
      <w:r w:rsidR="006C6592" w:rsidRPr="007E27D7">
        <w:t xml:space="preserve"> - Fluxo de evento principal </w:t>
      </w:r>
      <w:proofErr w:type="gramStart"/>
      <w:r w:rsidR="006C6592" w:rsidRPr="007E27D7">
        <w:t>&lt;</w:t>
      </w:r>
      <w:r w:rsidR="0094740A" w:rsidRPr="0094740A">
        <w:t>Ver</w:t>
      </w:r>
      <w:proofErr w:type="gramEnd"/>
      <w:r w:rsidR="0094740A" w:rsidRPr="0094740A">
        <w:t xml:space="preserve"> atividades do Administrador</w:t>
      </w:r>
      <w:r w:rsidR="006C6592" w:rsidRPr="007E27D7">
        <w:t xml:space="preserve"> &gt;</w:t>
      </w:r>
    </w:p>
    <w:p w:rsidR="0059161E" w:rsidRDefault="0059161E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4F204D" w:rsidRDefault="004F204D" w:rsidP="004F204D">
      <w:pPr>
        <w:pStyle w:val="Ttulo3"/>
        <w:numPr>
          <w:ilvl w:val="0"/>
          <w:numId w:val="0"/>
        </w:numPr>
        <w:ind w:left="10207"/>
      </w:pPr>
    </w:p>
    <w:p w:rsidR="005F09CC" w:rsidRDefault="00AA40B4" w:rsidP="0059161E">
      <w:pPr>
        <w:rPr>
          <w:b/>
        </w:rPr>
      </w:pPr>
      <w:r w:rsidRPr="00AA40B4">
        <w:rPr>
          <w:b/>
        </w:rPr>
        <w:t>Acesso à</w:t>
      </w:r>
      <w:r w:rsidR="00EA70CD">
        <w:rPr>
          <w:b/>
        </w:rPr>
        <w:t>s</w:t>
      </w:r>
      <w:r w:rsidR="00AF60BE">
        <w:rPr>
          <w:b/>
        </w:rPr>
        <w:t xml:space="preserve"> atividades extra do Administrador</w:t>
      </w:r>
    </w:p>
    <w:p w:rsidR="00AA40B4" w:rsidRPr="00AA40B4" w:rsidRDefault="00AA40B4" w:rsidP="0059161E">
      <w:pPr>
        <w:rPr>
          <w:b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E0591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5F09CC" w:rsidRDefault="00AA40B4" w:rsidP="000D7A48">
            <w:r w:rsidRPr="00AA40B4">
              <w:t xml:space="preserve">Acesso à atividades extra do </w:t>
            </w:r>
            <w:r w:rsidR="000D7A48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7E0591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4F204D" w:rsidP="00DD039E">
            <w:pPr>
              <w:pStyle w:val="paragraph"/>
              <w:spacing w:before="0" w:after="0"/>
              <w:textAlignment w:val="baseline"/>
            </w:pPr>
            <w:r>
              <w:t>Local para acompanhamento das atividades feitas pelo aluno.</w:t>
            </w:r>
          </w:p>
        </w:tc>
      </w:tr>
      <w:tr w:rsidR="007E0591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94740A" w:rsidRDefault="007E0591" w:rsidP="005F09CC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2E2CDD" w:rsidRPr="002E2CDD">
              <w:rPr>
                <w:rStyle w:val="spellingerror"/>
                <w:color w:val="FF0000"/>
              </w:rPr>
              <w:t>NUMERO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4F204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2E2CD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Listar atividades.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Nenhuma atividade.</w:t>
            </w:r>
          </w:p>
        </w:tc>
      </w:tr>
      <w:tr w:rsidR="007E0591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0D7A48" w:rsidP="00DD039E">
            <w:pPr>
              <w:pStyle w:val="paragraph"/>
              <w:spacing w:before="0" w:after="0"/>
              <w:textAlignment w:val="baseline"/>
            </w:pPr>
            <w:r w:rsidRPr="000D7A48">
              <w:rPr>
                <w:b/>
              </w:rPr>
              <w:t>Administrador</w:t>
            </w:r>
            <w:r>
              <w:t xml:space="preserve"> e </w:t>
            </w:r>
            <w:r w:rsidRPr="000D7A48">
              <w:rPr>
                <w:b/>
              </w:rPr>
              <w:t>Banco de Dados</w:t>
            </w:r>
            <w:r>
              <w:t>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="00B270D4">
              <w:t xml:space="preserve">O </w:t>
            </w:r>
            <w:r>
              <w:t>Administrador solicita acesso às atividades extra.</w:t>
            </w:r>
          </w:p>
        </w:tc>
        <w:tc>
          <w:tcPr>
            <w:tcW w:w="4999" w:type="dxa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com as atividades.</w:t>
            </w:r>
          </w:p>
        </w:tc>
      </w:tr>
      <w:tr w:rsidR="007E059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7E0591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2E2CD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7E0591" w:rsidRDefault="005F09CC" w:rsidP="007E0591">
      <w:pPr>
        <w:pStyle w:val="Legenda"/>
      </w:pPr>
      <w:r>
        <w:rPr>
          <w:b/>
        </w:rPr>
        <w:t>Tabela 17</w:t>
      </w:r>
      <w:r w:rsidR="007E0591" w:rsidRPr="007E27D7">
        <w:t xml:space="preserve"> - Fluxo de evento principal &lt;</w:t>
      </w:r>
      <w:r w:rsidR="00EA70CD" w:rsidRPr="00EA70CD">
        <w:rPr>
          <w:b/>
        </w:rPr>
        <w:t xml:space="preserve"> </w:t>
      </w:r>
      <w:r w:rsidR="00EA70CD" w:rsidRPr="00EA70CD">
        <w:t>Acesso às atividades extra do Admin</w:t>
      </w:r>
      <w:r w:rsidR="00EA70CD">
        <w:t>is</w:t>
      </w:r>
      <w:r w:rsidR="00EA70CD" w:rsidRPr="00EA70CD">
        <w:t>t</w:t>
      </w:r>
      <w:r w:rsidR="00EA70CD">
        <w:t>r</w:t>
      </w:r>
      <w:r w:rsidR="00EA70CD" w:rsidRPr="00EA70CD">
        <w:t xml:space="preserve">ador </w:t>
      </w:r>
      <w:r w:rsidR="007E0591" w:rsidRPr="007E27D7">
        <w:t>&gt;</w:t>
      </w:r>
    </w:p>
    <w:p w:rsidR="001B0775" w:rsidRDefault="001B0775" w:rsidP="007E0591">
      <w:pPr>
        <w:pStyle w:val="Legenda"/>
      </w:pPr>
    </w:p>
    <w:p w:rsidR="007E0591" w:rsidRDefault="007E0591" w:rsidP="0059161E"/>
    <w:p w:rsidR="001B0775" w:rsidRDefault="001B0775" w:rsidP="0059161E"/>
    <w:p w:rsidR="001B0775" w:rsidRDefault="001B0775" w:rsidP="0059161E"/>
    <w:p w:rsidR="001B0775" w:rsidRDefault="001B0775" w:rsidP="0059161E"/>
    <w:p w:rsidR="00CA1384" w:rsidRDefault="00CA1384" w:rsidP="0059161E"/>
    <w:p w:rsidR="00CA1384" w:rsidRDefault="00CA1384" w:rsidP="0059161E"/>
    <w:p w:rsidR="00CA1384" w:rsidRDefault="00CA1384" w:rsidP="0059161E"/>
    <w:p w:rsidR="001B0775" w:rsidRDefault="001B0775" w:rsidP="0059161E"/>
    <w:p w:rsidR="001B0775" w:rsidRDefault="001B0775" w:rsidP="001B0775">
      <w:bookmarkStart w:id="53" w:name="_Toc494372596"/>
    </w:p>
    <w:p w:rsidR="001B0775" w:rsidRPr="00B270D4" w:rsidRDefault="001B0775" w:rsidP="001B0775">
      <w:pPr>
        <w:rPr>
          <w:b/>
        </w:rPr>
      </w:pPr>
      <w:r w:rsidRPr="00B270D4">
        <w:rPr>
          <w:b/>
        </w:rPr>
        <w:lastRenderedPageBreak/>
        <w:t>Ca</w:t>
      </w:r>
      <w:r w:rsidR="00B270D4">
        <w:rPr>
          <w:b/>
        </w:rPr>
        <w:t>dastrar</w:t>
      </w:r>
      <w:r w:rsidR="003C6A81">
        <w:rPr>
          <w:b/>
        </w:rPr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7375AA">
      <w:pPr>
        <w:jc w:val="center"/>
      </w:pPr>
      <w:r>
        <w:rPr>
          <w:b/>
        </w:rPr>
        <w:t>Tabela 18</w:t>
      </w:r>
      <w:r w:rsidRPr="007E27D7">
        <w:t xml:space="preserve"> - Fluxo de evento principal </w:t>
      </w:r>
      <w:proofErr w:type="gramStart"/>
      <w:r w:rsidRPr="007E27D7">
        <w:t>&lt;</w:t>
      </w:r>
      <w:r w:rsidR="007375AA" w:rsidRPr="007375AA">
        <w:t>Cadastrar</w:t>
      </w:r>
      <w:proofErr w:type="gramEnd"/>
      <w:r w:rsidR="007375AA" w:rsidRPr="007375AA">
        <w:t xml:space="preserve"> atividades extras do Administrador</w:t>
      </w:r>
      <w:r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1B0775">
      <w:r>
        <w:lastRenderedPageBreak/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7375AA">
              <w:t xml:space="preserve"> –</w:t>
            </w:r>
            <w:r w:rsidR="00606A4F">
              <w:t xml:space="preserve"> O s</w:t>
            </w:r>
            <w:r w:rsidR="007375AA">
              <w:t>istema valida os dados.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7375AA">
              <w:t xml:space="preserve"> – </w:t>
            </w:r>
            <w:r w:rsidR="00606A4F">
              <w:t>O s</w:t>
            </w:r>
            <w:r w:rsidR="007375AA">
              <w:t xml:space="preserve">istema atualiza os dados no </w:t>
            </w:r>
            <w:r w:rsidR="007375AA" w:rsidRPr="004667D3">
              <w:rPr>
                <w:b/>
              </w:rPr>
              <w:t>Banco de Dados</w:t>
            </w:r>
            <w:r w:rsidR="007375AA">
              <w:t>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 xml:space="preserve">8 </w:t>
            </w:r>
            <w:r w:rsidR="007375AA">
              <w:t>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34222B">
      <w:pPr>
        <w:jc w:val="center"/>
      </w:pPr>
      <w:r>
        <w:rPr>
          <w:b/>
        </w:rPr>
        <w:t>Tabela 19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34222B" w:rsidRPr="0034222B">
        <w:t xml:space="preserve"> </w:t>
      </w:r>
      <w:r w:rsidR="0034222B">
        <w:t>Editar</w:t>
      </w:r>
      <w:proofErr w:type="gramEnd"/>
      <w:r w:rsidR="0034222B">
        <w:t xml:space="preserve">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732FB3" w:rsidRDefault="00732FB3" w:rsidP="001B0775">
      <w:bookmarkStart w:id="54" w:name="_GoBack"/>
      <w:bookmarkEnd w:id="54"/>
    </w:p>
    <w:p w:rsidR="001B0775" w:rsidRDefault="001B0775" w:rsidP="001B0775"/>
    <w:p w:rsidR="001B0775" w:rsidRDefault="0034222B" w:rsidP="001B0775">
      <w:r>
        <w:lastRenderedPageBreak/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>1 – Administrador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Administrador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Administrador 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606A4F" w:rsidRDefault="001A225C" w:rsidP="00606A4F">
      <w:pPr>
        <w:jc w:val="center"/>
      </w:pPr>
      <w:r>
        <w:rPr>
          <w:b/>
        </w:rPr>
        <w:t>Tabela 20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606A4F" w:rsidRPr="00606A4F">
        <w:t xml:space="preserve"> </w:t>
      </w:r>
      <w:r w:rsidR="00606A4F">
        <w:t>Remover</w:t>
      </w:r>
      <w:proofErr w:type="gramEnd"/>
      <w:r w:rsidR="00606A4F">
        <w:t xml:space="preserve">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lastRenderedPageBreak/>
        <w:t>Acesso ao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606A4F" w:rsidP="00606A4F">
            <w:r w:rsidRPr="00606A4F">
              <w:t xml:space="preserve">Acesso ao perfil do </w:t>
            </w:r>
            <w:r w:rsidRPr="000D7A48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Pr="00E3770A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Aluno </w:t>
            </w:r>
            <w:r w:rsidRPr="00420EDC">
              <w:t xml:space="preserve">e </w:t>
            </w:r>
            <w:r w:rsidRPr="00420EDC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Aluno solicita acesso ao seu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420EDC">
      <w:pPr>
        <w:jc w:val="center"/>
      </w:pPr>
      <w:r>
        <w:rPr>
          <w:b/>
        </w:rPr>
        <w:t>Tabela 21</w:t>
      </w:r>
      <w:r w:rsidR="001B0775" w:rsidRPr="007E27D7">
        <w:t xml:space="preserve"> - Fluxo de evento principal &lt;</w:t>
      </w:r>
      <w:r w:rsidR="00420EDC" w:rsidRPr="000D7A48">
        <w:rPr>
          <w:b/>
        </w:rPr>
        <w:t>Acesso ao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420EDC" w:rsidRDefault="00420EDC" w:rsidP="001B0775"/>
    <w:p w:rsidR="00420EDC" w:rsidRDefault="00420EDC" w:rsidP="001B0775"/>
    <w:p w:rsidR="00A914D6" w:rsidRDefault="00A914D6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lastRenderedPageBreak/>
        <w:t>Acesso ao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420EDC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 w:rsidRPr="00420EDC">
              <w:t>Acesso ao perfil do</w:t>
            </w:r>
            <w:r w:rsidRPr="007A5B70">
              <w:rPr>
                <w:b/>
              </w:rPr>
              <w:t xml:space="preserve"> Administrador</w:t>
            </w:r>
            <w:r>
              <w:rPr>
                <w:b/>
              </w:rPr>
              <w:t>.</w:t>
            </w:r>
          </w:p>
        </w:tc>
      </w:tr>
      <w:tr w:rsidR="00420EDC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Administrador </w:t>
            </w:r>
            <w:r w:rsidRPr="00420EDC">
              <w:t>e</w:t>
            </w:r>
            <w:r w:rsidRPr="00420EDC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Administrador solicita ver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2C7F43">
      <w:pPr>
        <w:jc w:val="center"/>
      </w:pPr>
      <w:r>
        <w:rPr>
          <w:b/>
        </w:rPr>
        <w:t>Tabela 22</w:t>
      </w:r>
      <w:r w:rsidR="001B0775" w:rsidRPr="007E27D7">
        <w:t xml:space="preserve"> - Fluxo de evento principal &lt;</w:t>
      </w:r>
      <w:r w:rsidR="002C7F43" w:rsidRPr="002C7F43">
        <w:rPr>
          <w:b/>
        </w:rPr>
        <w:t xml:space="preserve"> </w:t>
      </w:r>
      <w:r w:rsidR="002C7F43" w:rsidRPr="000D7A48">
        <w:rPr>
          <w:b/>
        </w:rPr>
        <w:t>Acesso ao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2C7F43" w:rsidRDefault="002C7F43" w:rsidP="001B0775"/>
    <w:p w:rsidR="002C7F43" w:rsidRDefault="002C7F43" w:rsidP="001B0775"/>
    <w:p w:rsidR="002C7F43" w:rsidRDefault="002C7F43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1 – O Aluno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Banco de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AE7642">
      <w:pPr>
        <w:jc w:val="center"/>
      </w:pPr>
      <w:r>
        <w:rPr>
          <w:b/>
        </w:rPr>
        <w:t>Tabela 23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AE7642" w:rsidRPr="00AE7642">
        <w:t xml:space="preserve"> </w:t>
      </w:r>
      <w:r w:rsidR="00AE7642">
        <w:t>Visualizar</w:t>
      </w:r>
      <w:proofErr w:type="gramEnd"/>
      <w:r w:rsidR="00AE7642">
        <w:t xml:space="preserve">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1 – Administrador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Bando de Dados.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FC3F32">
      <w:pPr>
        <w:jc w:val="center"/>
      </w:pPr>
      <w:r>
        <w:rPr>
          <w:b/>
        </w:rPr>
        <w:t>Tabela 24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FC3F32">
        <w:t>Visualizar</w:t>
      </w:r>
      <w:proofErr w:type="gramEnd"/>
      <w:r w:rsidR="00FC3F32">
        <w:t xml:space="preserve">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1 – O Aluno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4 – O Aluno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Aluno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1A225C">
      <w:pPr>
        <w:jc w:val="center"/>
      </w:pPr>
      <w:r>
        <w:rPr>
          <w:b/>
        </w:rPr>
        <w:t>Tabela 25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577093" w:rsidRPr="00577093">
        <w:t xml:space="preserve"> </w:t>
      </w:r>
      <w:r>
        <w:t>Editar</w:t>
      </w:r>
      <w:proofErr w:type="gramEnd"/>
      <w:r>
        <w:t xml:space="preserve">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C455FB" w:rsidP="00C455FB">
      <w:pPr>
        <w:jc w:val="center"/>
      </w:pPr>
      <w:r>
        <w:rPr>
          <w:b/>
        </w:rPr>
        <w:t>Tabela 26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C455FB">
        <w:t xml:space="preserve"> </w:t>
      </w:r>
      <w:r>
        <w:t>Editar</w:t>
      </w:r>
      <w:proofErr w:type="gramEnd"/>
      <w:r>
        <w:t xml:space="preserve">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013ADF" w:rsidP="00013ADF">
      <w:pPr>
        <w:jc w:val="center"/>
      </w:pPr>
      <w:r>
        <w:rPr>
          <w:b/>
        </w:rPr>
        <w:t>Tabela 2</w:t>
      </w:r>
      <w:r w:rsidR="001B0775">
        <w:rPr>
          <w:b/>
        </w:rPr>
        <w:t>7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013ADF">
        <w:t xml:space="preserve"> </w:t>
      </w:r>
      <w:r>
        <w:t>Criar</w:t>
      </w:r>
      <w:proofErr w:type="gramEnd"/>
      <w:r>
        <w:t xml:space="preserve">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5464BA" w:rsidRDefault="005464BA" w:rsidP="001B0775"/>
    <w:p w:rsidR="005464BA" w:rsidRDefault="005464BA" w:rsidP="001B0775"/>
    <w:p w:rsidR="001B0775" w:rsidRDefault="001B0775" w:rsidP="001B0775">
      <w:r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5F3846" w:rsidP="00F51330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</w:tbl>
    <w:p w:rsidR="005F3846" w:rsidRDefault="005F3846" w:rsidP="005F3846">
      <w:pPr>
        <w:jc w:val="center"/>
      </w:pPr>
      <w:r>
        <w:rPr>
          <w:b/>
        </w:rPr>
        <w:t>Tabela 27</w:t>
      </w:r>
      <w:r w:rsidRPr="007E27D7">
        <w:t xml:space="preserve"> - Fluxo de evento principal </w:t>
      </w:r>
      <w:proofErr w:type="gramStart"/>
      <w:r w:rsidRPr="007E27D7">
        <w:t>&lt;</w:t>
      </w:r>
      <w:r w:rsidRPr="00013ADF">
        <w:t xml:space="preserve"> </w:t>
      </w:r>
      <w:r>
        <w:t>Criar</w:t>
      </w:r>
      <w:proofErr w:type="gramEnd"/>
      <w:r>
        <w:t xml:space="preserve"> o perfil do Administrador</w:t>
      </w:r>
      <w:r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 xml:space="preserve">Cadastrar </w:t>
      </w:r>
      <w:proofErr w:type="spellStart"/>
      <w:r w:rsidRPr="00166694">
        <w:rPr>
          <w:i/>
        </w:rPr>
        <w:t>login</w:t>
      </w:r>
      <w:proofErr w:type="spellEnd"/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013AFF" w:rsidP="00DD039E">
            <w:r>
              <w:t xml:space="preserve">Cadastrar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 xml:space="preserve"> do </w:t>
            </w:r>
            <w:r w:rsidRPr="00013AFF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13AFF" w:rsidP="00DD039E">
            <w:pPr>
              <w:pStyle w:val="paragraph"/>
              <w:spacing w:before="0" w:after="0"/>
              <w:textAlignment w:val="baseline"/>
            </w:pPr>
            <w:r>
              <w:t xml:space="preserve">Local para criação de um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realizado.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não realizado.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13AFF" w:rsidP="00DD039E">
            <w:pPr>
              <w:pStyle w:val="paragraph"/>
              <w:spacing w:before="0" w:after="0"/>
              <w:textAlignment w:val="baseline"/>
            </w:pPr>
            <w:r w:rsidRPr="00013AFF">
              <w:rPr>
                <w:b/>
              </w:rPr>
              <w:t>Aluno</w:t>
            </w:r>
            <w:r>
              <w:t xml:space="preserve"> e </w:t>
            </w:r>
            <w:r w:rsidRPr="00013AFF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66694" w:rsidP="00166694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66694">
              <w:rPr>
                <w:b/>
              </w:rPr>
              <w:t>Aluno</w:t>
            </w:r>
            <w:r>
              <w:t xml:space="preserve"> solicita cadastrar </w:t>
            </w:r>
            <w:proofErr w:type="spellStart"/>
            <w:r w:rsidRPr="00166694">
              <w:rPr>
                <w:i/>
              </w:rP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166694" w:rsidP="00DD039E">
            <w:pPr>
              <w:pStyle w:val="paragraph"/>
              <w:spacing w:before="0" w:after="0"/>
              <w:textAlignment w:val="baseline"/>
            </w:pPr>
            <w:r>
              <w:t>2 – O sistema retorna uma tela para criação.</w:t>
            </w:r>
          </w:p>
        </w:tc>
      </w:tr>
      <w:tr w:rsidR="00166694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166694" w:rsidRPr="00E3770A" w:rsidRDefault="00166694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0C626B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166694" w:rsidRPr="00E3770A" w:rsidRDefault="002863D0" w:rsidP="00DD039E">
            <w:pPr>
              <w:pStyle w:val="paragraph"/>
              <w:spacing w:before="0" w:after="0"/>
              <w:textAlignment w:val="baseline"/>
            </w:pPr>
            <w:r>
              <w:t xml:space="preserve">4 </w:t>
            </w:r>
            <w:r w:rsidR="000C626B">
              <w:t>–</w:t>
            </w:r>
            <w:r>
              <w:t xml:space="preserve"> </w:t>
            </w:r>
            <w:r w:rsidR="000C626B">
              <w:t>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0C626B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7 – O Aluno confirma.</w:t>
            </w:r>
          </w:p>
        </w:tc>
        <w:tc>
          <w:tcPr>
            <w:tcW w:w="4999" w:type="dxa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salva os dados no </w:t>
            </w:r>
            <w:r w:rsidRPr="000C626B">
              <w:rPr>
                <w:b/>
              </w:rPr>
              <w:t>Banco de Dados</w:t>
            </w:r>
            <w:r>
              <w:t>.</w:t>
            </w:r>
          </w:p>
        </w:tc>
      </w:tr>
      <w:tr w:rsidR="000C626B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0C626B" w:rsidRDefault="000C626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66694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265955" w:rsidP="00265955">
      <w:pPr>
        <w:jc w:val="center"/>
      </w:pPr>
      <w:r>
        <w:rPr>
          <w:b/>
        </w:rPr>
        <w:t>Tabela 28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>
        <w:t>Cadastrar</w:t>
      </w:r>
      <w:proofErr w:type="gramEnd"/>
      <w:r>
        <w:t xml:space="preserve"> </w:t>
      </w:r>
      <w:proofErr w:type="spellStart"/>
      <w:r w:rsidRPr="00166694">
        <w:rPr>
          <w:i/>
        </w:rPr>
        <w:t>login</w:t>
      </w:r>
      <w:proofErr w:type="spellEnd"/>
      <w:r>
        <w:t xml:space="preserve">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66694" w:rsidP="001B0775">
      <w:r>
        <w:lastRenderedPageBreak/>
        <w:t xml:space="preserve">Cadastrar </w:t>
      </w:r>
      <w:proofErr w:type="spellStart"/>
      <w:r w:rsidRPr="00265955">
        <w:rPr>
          <w:i/>
        </w:rPr>
        <w:t>l</w:t>
      </w:r>
      <w:r w:rsidR="001B0775" w:rsidRPr="00265955">
        <w:rPr>
          <w:i/>
        </w:rPr>
        <w:t>o</w:t>
      </w:r>
      <w:r w:rsidRPr="00265955">
        <w:rPr>
          <w:i/>
        </w:rPr>
        <w:t>g</w:t>
      </w:r>
      <w:r w:rsidR="001B0775" w:rsidRPr="00265955">
        <w:rPr>
          <w:i/>
        </w:rPr>
        <w:t>in</w:t>
      </w:r>
      <w:proofErr w:type="spellEnd"/>
      <w:r w:rsidR="001B0775">
        <w:t xml:space="preserve"> do Administrador</w:t>
      </w:r>
    </w:p>
    <w:p w:rsidR="00265955" w:rsidRDefault="00265955" w:rsidP="001B0775"/>
    <w:p w:rsidR="00265955" w:rsidRDefault="00265955" w:rsidP="0026595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65955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5F09CC" w:rsidRDefault="00265955" w:rsidP="00F51330">
            <w:r>
              <w:t xml:space="preserve">Cadastrar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 xml:space="preserve"> do </w:t>
            </w:r>
            <w:r>
              <w:rPr>
                <w:b/>
              </w:rPr>
              <w:t>Administrador</w:t>
            </w:r>
            <w:r>
              <w:t>.</w:t>
            </w:r>
          </w:p>
        </w:tc>
      </w:tr>
      <w:tr w:rsidR="00265955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 xml:space="preserve">Local para criação de um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265955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94740A" w:rsidRDefault="00265955" w:rsidP="00F51330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265955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265955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265955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realizado.</w:t>
            </w:r>
          </w:p>
        </w:tc>
      </w:tr>
      <w:tr w:rsidR="00265955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não realizado.</w:t>
            </w:r>
          </w:p>
        </w:tc>
      </w:tr>
      <w:tr w:rsidR="00265955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 w:rsidRPr="00013AFF">
              <w:rPr>
                <w:b/>
              </w:rPr>
              <w:t>Aluno</w:t>
            </w:r>
            <w:r>
              <w:t xml:space="preserve"> e </w:t>
            </w:r>
            <w:r w:rsidRPr="00013AFF">
              <w:rPr>
                <w:b/>
              </w:rPr>
              <w:t>Banco de Dados</w:t>
            </w:r>
            <w:r>
              <w:t>.</w:t>
            </w:r>
          </w:p>
        </w:tc>
      </w:tr>
      <w:tr w:rsidR="00265955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65955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65955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562B22">
              <w:rPr>
                <w:b/>
              </w:rPr>
              <w:t>Administrador</w:t>
            </w:r>
            <w:r>
              <w:t xml:space="preserve"> solicita cadastrar </w:t>
            </w:r>
            <w:proofErr w:type="spellStart"/>
            <w:r w:rsidRPr="00166694">
              <w:rPr>
                <w:i/>
              </w:rP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>2 – O sistema retorna uma tela para criação.</w:t>
            </w:r>
          </w:p>
        </w:tc>
      </w:tr>
      <w:tr w:rsidR="00265955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="00562B22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65955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265955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>7 – O Aluno confirma.</w:t>
            </w:r>
          </w:p>
        </w:tc>
        <w:tc>
          <w:tcPr>
            <w:tcW w:w="4999" w:type="dxa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salva os dados no </w:t>
            </w:r>
            <w:r w:rsidRPr="000C626B">
              <w:rPr>
                <w:b/>
              </w:rPr>
              <w:t>Banco de Dados</w:t>
            </w:r>
            <w:r>
              <w:t>.</w:t>
            </w:r>
          </w:p>
        </w:tc>
      </w:tr>
      <w:tr w:rsidR="00265955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65955" w:rsidRDefault="00265955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265955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65955" w:rsidRPr="00E3770A" w:rsidRDefault="00265955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65955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65955" w:rsidRPr="00E3770A" w:rsidRDefault="00265955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65955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51330">
            <w:pPr>
              <w:pStyle w:val="paragraph"/>
              <w:spacing w:before="0" w:after="0"/>
              <w:textAlignment w:val="baseline"/>
            </w:pPr>
          </w:p>
        </w:tc>
      </w:tr>
    </w:tbl>
    <w:p w:rsidR="00265955" w:rsidRDefault="00265955" w:rsidP="000C41DC">
      <w:pPr>
        <w:jc w:val="center"/>
      </w:pPr>
      <w:r>
        <w:rPr>
          <w:b/>
        </w:rPr>
        <w:t>Tabela 28</w:t>
      </w:r>
      <w:r w:rsidRPr="007E27D7">
        <w:t xml:space="preserve"> - Fluxo de evento principal </w:t>
      </w:r>
      <w:proofErr w:type="gramStart"/>
      <w:r w:rsidRPr="007E27D7">
        <w:t>&lt;</w:t>
      </w:r>
      <w:r w:rsidR="000C41DC" w:rsidRPr="000C41DC">
        <w:t xml:space="preserve"> </w:t>
      </w:r>
      <w:r w:rsidR="000C41DC">
        <w:t>Cadastrar</w:t>
      </w:r>
      <w:proofErr w:type="gramEnd"/>
      <w:r w:rsidR="000C41DC">
        <w:t xml:space="preserve"> </w:t>
      </w:r>
      <w:proofErr w:type="spellStart"/>
      <w:r w:rsidR="000C41DC" w:rsidRPr="00265955">
        <w:rPr>
          <w:i/>
        </w:rPr>
        <w:t>login</w:t>
      </w:r>
      <w:proofErr w:type="spellEnd"/>
      <w:r w:rsidR="000C41DC">
        <w:t xml:space="preserve"> do Administrador</w:t>
      </w:r>
      <w:r w:rsidRPr="007E27D7">
        <w:t>&gt;</w:t>
      </w:r>
    </w:p>
    <w:p w:rsidR="00265955" w:rsidRDefault="00265955" w:rsidP="0026595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DF2755">
              <w:rPr>
                <w:rStyle w:val="spellingerror"/>
                <w:i/>
              </w:rPr>
              <w:t>logim</w:t>
            </w:r>
            <w:proofErr w:type="spellEnd"/>
            <w:r w:rsidR="00DF2755">
              <w:rPr>
                <w:rStyle w:val="spellingerror"/>
                <w:i/>
              </w:rPr>
              <w:t>.</w:t>
            </w:r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Aluno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5062C9" w:rsidP="005062C9">
      <w:pPr>
        <w:jc w:val="center"/>
      </w:pPr>
      <w:r>
        <w:rPr>
          <w:b/>
        </w:rPr>
        <w:t>Tabela 29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5062C9">
        <w:t xml:space="preserve"> </w:t>
      </w:r>
      <w:r>
        <w:t>Cadastrar</w:t>
      </w:r>
      <w:proofErr w:type="gramEnd"/>
      <w:r>
        <w:t xml:space="preserve">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296780" w:rsidRDefault="00296780" w:rsidP="001B0775"/>
    <w:p w:rsidR="001B0775" w:rsidRDefault="001B0775" w:rsidP="001B0775"/>
    <w:p w:rsidR="001B0775" w:rsidRDefault="001B0775" w:rsidP="001B0775">
      <w:r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691B64" w:rsidP="00691B64">
      <w:pPr>
        <w:jc w:val="center"/>
      </w:pPr>
      <w:r>
        <w:rPr>
          <w:b/>
        </w:rPr>
        <w:t>Tabela 30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691B64">
        <w:t xml:space="preserve"> </w:t>
      </w:r>
      <w:r>
        <w:t>Listar</w:t>
      </w:r>
      <w:proofErr w:type="gramEnd"/>
      <w:r>
        <w:t xml:space="preserve">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4999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333B22" w:rsidP="00333B22">
      <w:pPr>
        <w:jc w:val="center"/>
      </w:pPr>
      <w:r>
        <w:rPr>
          <w:b/>
        </w:rPr>
        <w:t>Tabela 31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333B22">
        <w:t xml:space="preserve"> </w:t>
      </w:r>
      <w:r>
        <w:t>Editar</w:t>
      </w:r>
      <w:proofErr w:type="gramEnd"/>
      <w:r>
        <w:t xml:space="preserve">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</w:t>
            </w:r>
            <w:r>
              <w:t>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E25A50" w:rsidP="00E25A50">
      <w:pPr>
        <w:jc w:val="center"/>
      </w:pPr>
      <w:r>
        <w:rPr>
          <w:b/>
        </w:rPr>
        <w:t>Tabela 32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E25A50">
        <w:t xml:space="preserve"> </w:t>
      </w:r>
      <w:r>
        <w:t>Remover</w:t>
      </w:r>
      <w:proofErr w:type="gramEnd"/>
      <w:r>
        <w:t xml:space="preserve">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7F1468" w:rsidP="001B0775">
      <w:r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37371" w:rsidP="00437371">
      <w:pPr>
        <w:jc w:val="center"/>
      </w:pPr>
      <w:r>
        <w:rPr>
          <w:b/>
        </w:rPr>
        <w:t>Tabela 33</w:t>
      </w:r>
      <w:r w:rsidR="001B0775" w:rsidRPr="007E27D7">
        <w:t xml:space="preserve"> - Fluxo de evento principal &lt;</w:t>
      </w:r>
      <w:r w:rsidR="007F1468">
        <w:t>Marcação do</w:t>
      </w:r>
      <w:r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</w:t>
            </w:r>
            <w:proofErr w:type="spellStart"/>
            <w:r>
              <w:t>inicio</w:t>
            </w:r>
            <w:proofErr w:type="spellEnd"/>
            <w:r>
              <w:t xml:space="preserve">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E55437" w:rsidP="00E55437">
      <w:pPr>
        <w:jc w:val="center"/>
      </w:pPr>
      <w:r>
        <w:rPr>
          <w:b/>
        </w:rPr>
        <w:t>Tabela 34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>
        <w:t>Marcar</w:t>
      </w:r>
      <w:proofErr w:type="gramEnd"/>
      <w:r>
        <w:t xml:space="preserve">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09003B" w:rsidRDefault="0009003B" w:rsidP="001B0775">
      <w:pPr>
        <w:ind w:right="27"/>
        <w:jc w:val="both"/>
      </w:pPr>
      <w:r>
        <w:t>Requisitos Não-Funcionais</w:t>
      </w:r>
      <w:bookmarkEnd w:id="53"/>
    </w:p>
    <w:p w:rsidR="0009003B" w:rsidRDefault="001B0775" w:rsidP="001B0775">
      <w:pPr>
        <w:pStyle w:val="Ttulo3"/>
        <w:ind w:left="0" w:right="27"/>
        <w:jc w:val="both"/>
      </w:pPr>
      <w:bookmarkStart w:id="55" w:name="_Toc494372597"/>
      <w:r>
        <w:lastRenderedPageBreak/>
        <w:t xml:space="preserve"> </w:t>
      </w:r>
      <w:r w:rsidR="0009003B">
        <w:t>Req.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>
        <w:rPr>
          <w:noProof/>
        </w:rPr>
        <w:t>1</w:t>
      </w:r>
      <w:r w:rsidR="008D1F20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55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56" w:name="_Toc494372598"/>
      <w:bookmarkStart w:id="57" w:name="8.3_______________Performance_Requiremen"/>
      <w:r>
        <w:t xml:space="preserve"> </w:t>
      </w:r>
      <w:r w:rsidR="008B3B7E">
        <w:t>Req.14 - Utilizar Banco de Dados</w:t>
      </w:r>
      <w:bookmarkEnd w:id="56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58" w:name="_Toc494372599"/>
      <w:r>
        <w:t xml:space="preserve"> </w:t>
      </w:r>
      <w:r w:rsidR="0009003B">
        <w:t>Requisitos de Desempenho</w:t>
      </w:r>
      <w:bookmarkEnd w:id="57"/>
      <w:bookmarkEnd w:id="58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59" w:name="_Toc494372600"/>
      <w:r>
        <w:t>Req.9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 w:rsidR="001B0775">
        <w:rPr>
          <w:noProof/>
        </w:rPr>
        <w:t>2</w:t>
      </w:r>
      <w:r w:rsidR="008D1F20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59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0" w:name="_Toc494372601"/>
      <w:r>
        <w:lastRenderedPageBreak/>
        <w:t>Projeto de Dados</w:t>
      </w:r>
      <w:bookmarkEnd w:id="60"/>
    </w:p>
    <w:p w:rsidR="009F697A" w:rsidRPr="009F697A" w:rsidRDefault="009F697A" w:rsidP="009F697A">
      <w:pPr>
        <w:pStyle w:val="Ttulo2"/>
      </w:pPr>
      <w:bookmarkStart w:id="61" w:name="_Toc494372602"/>
      <w:r>
        <w:t>Modelo Entidade-Relacionamento</w:t>
      </w:r>
      <w:bookmarkEnd w:id="61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2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2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3" w:name="_Toc494372603"/>
      <w:r>
        <w:lastRenderedPageBreak/>
        <w:t>Projeto Lógico</w:t>
      </w:r>
      <w:bookmarkEnd w:id="63"/>
    </w:p>
    <w:p w:rsidR="001B2083" w:rsidRDefault="001B2083" w:rsidP="001B2083">
      <w:pPr>
        <w:pStyle w:val="Ttulo2"/>
      </w:pPr>
      <w:bookmarkStart w:id="64" w:name="_Toc494372604"/>
      <w:r>
        <w:t>Diagrama de Classe</w:t>
      </w:r>
      <w:r w:rsidR="00145513">
        <w:t>s</w:t>
      </w:r>
      <w:bookmarkEnd w:id="64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65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65"/>
    </w:p>
    <w:p w:rsidR="001B2083" w:rsidRDefault="001B2083" w:rsidP="001B2083">
      <w:pPr>
        <w:pStyle w:val="Ttulo2"/>
      </w:pPr>
      <w:bookmarkStart w:id="66" w:name="_Toc494372605"/>
      <w:r>
        <w:t>Diagrama de Sequência</w:t>
      </w:r>
      <w:bookmarkEnd w:id="66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67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67"/>
    </w:p>
    <w:p w:rsidR="005443E8" w:rsidRDefault="005443E8" w:rsidP="005443E8">
      <w:pPr>
        <w:pStyle w:val="Ttulo2"/>
      </w:pPr>
      <w:bookmarkStart w:id="68" w:name="_Toc454873377"/>
      <w:bookmarkStart w:id="69" w:name="_Toc455670044"/>
      <w:bookmarkStart w:id="70" w:name="_Toc494372606"/>
      <w:r>
        <w:lastRenderedPageBreak/>
        <w:t>Diagrama de Pacotes</w:t>
      </w:r>
      <w:bookmarkEnd w:id="68"/>
      <w:bookmarkEnd w:id="69"/>
      <w:bookmarkEnd w:id="70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1" w:name="_Toc381345607"/>
      <w:bookmarkStart w:id="72" w:name="_Toc455670281"/>
      <w:bookmarkStart w:id="73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1"/>
      <w:bookmarkEnd w:id="72"/>
      <w:r w:rsidR="005443E8">
        <w:t>.</w:t>
      </w:r>
      <w:bookmarkEnd w:id="73"/>
    </w:p>
    <w:p w:rsidR="005443E8" w:rsidRDefault="005443E8" w:rsidP="005443E8">
      <w:pPr>
        <w:pStyle w:val="Ttulo2"/>
      </w:pPr>
      <w:bookmarkStart w:id="74" w:name="_Toc455670045"/>
      <w:bookmarkStart w:id="75" w:name="_Toc494372607"/>
      <w:r>
        <w:t>Diagrama de Atividade</w:t>
      </w:r>
      <w:bookmarkEnd w:id="74"/>
      <w:bookmarkEnd w:id="75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6" w:name="_Toc455670282"/>
      <w:bookmarkStart w:id="77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76"/>
      <w:r w:rsidR="005443E8">
        <w:t>.</w:t>
      </w:r>
      <w:bookmarkEnd w:id="77"/>
    </w:p>
    <w:p w:rsidR="006C18BB" w:rsidRDefault="006C18BB" w:rsidP="006C18BB">
      <w:pPr>
        <w:pStyle w:val="Ttulo1"/>
      </w:pPr>
      <w:bookmarkStart w:id="78" w:name="_Toc455670046"/>
      <w:bookmarkStart w:id="79" w:name="_Toc494372608"/>
      <w:r>
        <w:lastRenderedPageBreak/>
        <w:t>Anexos</w:t>
      </w:r>
      <w:bookmarkEnd w:id="78"/>
      <w:bookmarkEnd w:id="79"/>
    </w:p>
    <w:p w:rsidR="006C18BB" w:rsidRDefault="006C18BB" w:rsidP="006C18BB">
      <w:pPr>
        <w:pStyle w:val="Ttulo2"/>
      </w:pPr>
      <w:bookmarkStart w:id="80" w:name="_Toc455670047"/>
      <w:bookmarkStart w:id="81" w:name="_Toc494372609"/>
      <w:proofErr w:type="spellStart"/>
      <w:r w:rsidRPr="00D91FEF">
        <w:t>Storyboarding</w:t>
      </w:r>
      <w:bookmarkEnd w:id="80"/>
      <w:bookmarkEnd w:id="81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2" w:name="_Toc455670283"/>
      <w:bookmarkStart w:id="83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2"/>
      <w:r w:rsidR="00E3544C" w:rsidRPr="00E3544C">
        <w:t>.</w:t>
      </w:r>
      <w:bookmarkEnd w:id="83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84" w:name="_Toc455670048"/>
      <w:bookmarkStart w:id="85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4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 w:rsidR="006C18BB" w:rsidRDefault="0033750A" w:rsidP="006C18BB">
      <w:pPr>
        <w:jc w:val="center"/>
      </w:pPr>
      <w:bookmarkStart w:id="86" w:name="_Toc455670284"/>
      <w:bookmarkStart w:id="87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86"/>
      <w:r w:rsidR="00E3544C" w:rsidRPr="00E3544C">
        <w:t>.</w:t>
      </w:r>
      <w:bookmarkEnd w:id="87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88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88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89" w:name="_Toc455670049"/>
      <w:bookmarkStart w:id="90" w:name="_Toc494372611"/>
      <w:r>
        <w:t>Cronograma de Atividades</w:t>
      </w:r>
      <w:bookmarkEnd w:id="89"/>
      <w:bookmarkEnd w:id="90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1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1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2" w:name="_Toc494372612"/>
      <w:r>
        <w:lastRenderedPageBreak/>
        <w:t>Bibliografias de Texto</w:t>
      </w:r>
      <w:bookmarkEnd w:id="92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3" w:name="_Toc494372613"/>
      <w:r>
        <w:lastRenderedPageBreak/>
        <w:t>Bibliografia de Imagens</w:t>
      </w:r>
      <w:bookmarkEnd w:id="93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B15" w:rsidRDefault="00711B15">
      <w:r>
        <w:separator/>
      </w:r>
    </w:p>
  </w:endnote>
  <w:endnote w:type="continuationSeparator" w:id="0">
    <w:p w:rsidR="00711B15" w:rsidRDefault="00711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F51330" w:rsidRDefault="00F51330">
    <w:pPr>
      <w:pStyle w:val="Rodap"/>
      <w:pBdr>
        <w:top w:val="none" w:sz="0" w:space="0" w:color="auto"/>
      </w:pBdr>
    </w:pPr>
  </w:p>
  <w:p w:rsidR="00F51330" w:rsidRDefault="00F5133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 w:rsidP="00240BB3">
    <w:pPr>
      <w:pStyle w:val="Rodap"/>
      <w:jc w:val="center"/>
      <w:rPr>
        <w:b/>
        <w:sz w:val="20"/>
      </w:rPr>
    </w:pPr>
  </w:p>
  <w:p w:rsidR="00F51330" w:rsidRDefault="00F5133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F51330" w:rsidRDefault="00F5133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F51330" w:rsidRPr="009E0462" w:rsidRDefault="00F5133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32FB3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F51330" w:rsidRDefault="00F51330">
    <w:pPr>
      <w:pStyle w:val="Rodap"/>
      <w:pBdr>
        <w:top w:val="none" w:sz="0" w:space="0" w:color="auto"/>
      </w:pBdr>
    </w:pPr>
  </w:p>
  <w:p w:rsidR="00F51330" w:rsidRDefault="00F5133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B15" w:rsidRDefault="00711B15">
      <w:r>
        <w:separator/>
      </w:r>
    </w:p>
  </w:footnote>
  <w:footnote w:type="continuationSeparator" w:id="0">
    <w:p w:rsidR="00711B15" w:rsidRDefault="00711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F51330" w:rsidRDefault="00F5133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>
    <w:pPr>
      <w:pStyle w:val="Cabealho"/>
      <w:jc w:val="center"/>
    </w:pPr>
    <w:r>
      <w:t>EC205 - Engenharia de Software I</w:t>
    </w:r>
  </w:p>
  <w:p w:rsidR="00F51330" w:rsidRDefault="00F5133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F51330" w:rsidRDefault="00F5133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30" w:rsidRDefault="00F513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230B8"/>
    <w:rsid w:val="00025F1F"/>
    <w:rsid w:val="000269C8"/>
    <w:rsid w:val="00030781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4141"/>
    <w:rsid w:val="000A4240"/>
    <w:rsid w:val="000B485B"/>
    <w:rsid w:val="000C41DC"/>
    <w:rsid w:val="000C458F"/>
    <w:rsid w:val="000C626B"/>
    <w:rsid w:val="000D6250"/>
    <w:rsid w:val="000D6F03"/>
    <w:rsid w:val="000D7A48"/>
    <w:rsid w:val="000F0CB6"/>
    <w:rsid w:val="000F1A39"/>
    <w:rsid w:val="000F29C4"/>
    <w:rsid w:val="001001AE"/>
    <w:rsid w:val="0010250E"/>
    <w:rsid w:val="00121619"/>
    <w:rsid w:val="00121B75"/>
    <w:rsid w:val="00134634"/>
    <w:rsid w:val="001436B3"/>
    <w:rsid w:val="0014502E"/>
    <w:rsid w:val="00145513"/>
    <w:rsid w:val="001519B5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652E9"/>
    <w:rsid w:val="00384D6E"/>
    <w:rsid w:val="003907C7"/>
    <w:rsid w:val="0039331A"/>
    <w:rsid w:val="00394251"/>
    <w:rsid w:val="00397804"/>
    <w:rsid w:val="003A1A31"/>
    <w:rsid w:val="003A2D40"/>
    <w:rsid w:val="003B540E"/>
    <w:rsid w:val="003C2609"/>
    <w:rsid w:val="003C6A81"/>
    <w:rsid w:val="00407C6A"/>
    <w:rsid w:val="00411538"/>
    <w:rsid w:val="00420A86"/>
    <w:rsid w:val="00420EDC"/>
    <w:rsid w:val="0043666A"/>
    <w:rsid w:val="00437371"/>
    <w:rsid w:val="0044189C"/>
    <w:rsid w:val="00444C06"/>
    <w:rsid w:val="00452EE3"/>
    <w:rsid w:val="00466010"/>
    <w:rsid w:val="004667D3"/>
    <w:rsid w:val="0047593D"/>
    <w:rsid w:val="0049547B"/>
    <w:rsid w:val="004958EA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A0CAC"/>
    <w:rsid w:val="005B256A"/>
    <w:rsid w:val="005C37CA"/>
    <w:rsid w:val="005D7864"/>
    <w:rsid w:val="005E194B"/>
    <w:rsid w:val="005E4773"/>
    <w:rsid w:val="005F09CC"/>
    <w:rsid w:val="005F26CD"/>
    <w:rsid w:val="005F3846"/>
    <w:rsid w:val="00604F7A"/>
    <w:rsid w:val="00606A4F"/>
    <w:rsid w:val="006263C9"/>
    <w:rsid w:val="006301EA"/>
    <w:rsid w:val="006353C7"/>
    <w:rsid w:val="00637B6E"/>
    <w:rsid w:val="00651360"/>
    <w:rsid w:val="00655FDB"/>
    <w:rsid w:val="006629FB"/>
    <w:rsid w:val="0067416B"/>
    <w:rsid w:val="00680F62"/>
    <w:rsid w:val="00691B64"/>
    <w:rsid w:val="006A0A66"/>
    <w:rsid w:val="006A18BC"/>
    <w:rsid w:val="006B2842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64A8"/>
    <w:rsid w:val="00761AF5"/>
    <w:rsid w:val="007668EB"/>
    <w:rsid w:val="00767928"/>
    <w:rsid w:val="00772DA0"/>
    <w:rsid w:val="0077458B"/>
    <w:rsid w:val="00780861"/>
    <w:rsid w:val="007814E4"/>
    <w:rsid w:val="007821A6"/>
    <w:rsid w:val="00787452"/>
    <w:rsid w:val="0079690B"/>
    <w:rsid w:val="007A5D9C"/>
    <w:rsid w:val="007B3495"/>
    <w:rsid w:val="007C25D7"/>
    <w:rsid w:val="007E0591"/>
    <w:rsid w:val="007E27D7"/>
    <w:rsid w:val="007E3651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1192"/>
    <w:rsid w:val="008A3929"/>
    <w:rsid w:val="008A4FB1"/>
    <w:rsid w:val="008B3B7E"/>
    <w:rsid w:val="008C3DA6"/>
    <w:rsid w:val="008C7BFC"/>
    <w:rsid w:val="008D1F20"/>
    <w:rsid w:val="008D3408"/>
    <w:rsid w:val="008D4E83"/>
    <w:rsid w:val="008D5902"/>
    <w:rsid w:val="008F4EEE"/>
    <w:rsid w:val="009010C1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25AB2"/>
    <w:rsid w:val="00A344D4"/>
    <w:rsid w:val="00A34996"/>
    <w:rsid w:val="00A41C9C"/>
    <w:rsid w:val="00A57E05"/>
    <w:rsid w:val="00A60644"/>
    <w:rsid w:val="00A77ABB"/>
    <w:rsid w:val="00A82553"/>
    <w:rsid w:val="00A83648"/>
    <w:rsid w:val="00A914D6"/>
    <w:rsid w:val="00AA40B4"/>
    <w:rsid w:val="00AB021E"/>
    <w:rsid w:val="00AC23D4"/>
    <w:rsid w:val="00AD0531"/>
    <w:rsid w:val="00AD6438"/>
    <w:rsid w:val="00AE7642"/>
    <w:rsid w:val="00AF1181"/>
    <w:rsid w:val="00AF60BE"/>
    <w:rsid w:val="00AF630B"/>
    <w:rsid w:val="00B00771"/>
    <w:rsid w:val="00B15D47"/>
    <w:rsid w:val="00B165DD"/>
    <w:rsid w:val="00B270D4"/>
    <w:rsid w:val="00B32C11"/>
    <w:rsid w:val="00B348E4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24D5"/>
    <w:rsid w:val="00BB289D"/>
    <w:rsid w:val="00BC7288"/>
    <w:rsid w:val="00BC7C8D"/>
    <w:rsid w:val="00BD0E93"/>
    <w:rsid w:val="00BE13A5"/>
    <w:rsid w:val="00BE52DF"/>
    <w:rsid w:val="00BE63AE"/>
    <w:rsid w:val="00C23D8A"/>
    <w:rsid w:val="00C26468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64B3"/>
    <w:rsid w:val="00C91793"/>
    <w:rsid w:val="00CA1384"/>
    <w:rsid w:val="00CB6976"/>
    <w:rsid w:val="00CB7CB9"/>
    <w:rsid w:val="00CD74D7"/>
    <w:rsid w:val="00CF1394"/>
    <w:rsid w:val="00CF1DE2"/>
    <w:rsid w:val="00CF7BA9"/>
    <w:rsid w:val="00D22DF6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B289F"/>
    <w:rsid w:val="00DB468B"/>
    <w:rsid w:val="00DC1444"/>
    <w:rsid w:val="00DC501A"/>
    <w:rsid w:val="00DC738E"/>
    <w:rsid w:val="00DD039E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55437"/>
    <w:rsid w:val="00E55E98"/>
    <w:rsid w:val="00E647E9"/>
    <w:rsid w:val="00E70A2C"/>
    <w:rsid w:val="00E7128B"/>
    <w:rsid w:val="00E7323C"/>
    <w:rsid w:val="00E76246"/>
    <w:rsid w:val="00E813C1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D46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C2DC1A1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7BE91-3FA6-41AB-8F88-198AE0CDE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49</Pages>
  <Words>5742</Words>
  <Characters>31009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36678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116</cp:revision>
  <cp:lastPrinted>2017-01-30T15:48:00Z</cp:lastPrinted>
  <dcterms:created xsi:type="dcterms:W3CDTF">2017-09-28T16:46:00Z</dcterms:created>
  <dcterms:modified xsi:type="dcterms:W3CDTF">2017-10-04T23:22:00Z</dcterms:modified>
</cp:coreProperties>
</file>
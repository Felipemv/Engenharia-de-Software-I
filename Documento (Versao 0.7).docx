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3F5229">
        <w:rPr>
          <w:rFonts w:cs="Arial"/>
        </w:rPr>
        <w:t>0.7</w:t>
      </w:r>
    </w:p>
    <w:p w:rsidR="0077458B" w:rsidRDefault="003F5229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855C22">
        <w:rPr>
          <w:rFonts w:cs="Arial"/>
        </w:rPr>
        <w:t xml:space="preserve"> de </w:t>
      </w:r>
      <w:r w:rsidR="00565CCC">
        <w:rPr>
          <w:rFonts w:cs="Arial"/>
        </w:rPr>
        <w:t>Outubro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proofErr w:type="spellStart"/>
      <w:r w:rsidRPr="001125B4">
        <w:rPr>
          <w:rFonts w:cs="Arial"/>
          <w:b/>
        </w:rPr>
        <w:t>Ensley</w:t>
      </w:r>
      <w:proofErr w:type="spellEnd"/>
      <w:r w:rsidRPr="001125B4">
        <w:rPr>
          <w:rFonts w:cs="Arial"/>
          <w:b/>
        </w:rPr>
        <w:t xml:space="preserve">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C04CE5">
      <w:pPr>
        <w:pStyle w:val="Title-Filename"/>
        <w:spacing w:before="240" w:after="240"/>
        <w:jc w:val="center"/>
        <w:rPr>
          <w:rFonts w:cs="Arial"/>
        </w:rPr>
      </w:pPr>
      <w:r>
        <w:fldChar w:fldCharType="begin"/>
      </w:r>
      <w:r>
        <w:instrText xml:space="preserve"> FILENAME   \* MERGEFORMAT </w:instrText>
      </w:r>
      <w: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3F5229">
        <w:rPr>
          <w:rFonts w:cs="Arial"/>
          <w:noProof/>
        </w:rPr>
        <w:t xml:space="preserve"> AulaLab 13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  <w:noProof/>
        </w:rPr>
        <w:fldChar w:fldCharType="end"/>
      </w: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673839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proofErr w:type="spellStart"/>
            <w:r w:rsidRPr="00E76246">
              <w:rPr>
                <w:b/>
              </w:rPr>
              <w:t>Ensley</w:t>
            </w:r>
            <w:proofErr w:type="spellEnd"/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BF7927" w:rsidP="00AD6438">
            <w:pPr>
              <w:snapToGrid w:val="0"/>
              <w:jc w:val="center"/>
            </w:pPr>
            <w:r>
              <w:t>19/10/2017</w:t>
            </w: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</w:pPr>
            <w:r>
              <w:t>20/10/2017</w:t>
            </w: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  <w:r>
              <w:t xml:space="preserve">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AA1849" w:rsidP="00965A5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BF7927" w:rsidP="00965A5E">
            <w:pPr>
              <w:snapToGrid w:val="0"/>
              <w:jc w:val="center"/>
            </w:pPr>
            <w:r>
              <w:t>23/10/2017</w:t>
            </w:r>
          </w:p>
        </w:tc>
      </w:tr>
      <w:tr w:rsidR="003F52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3F5229" w:rsidRDefault="003F5229" w:rsidP="003F5229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3F5229" w:rsidRPr="009546D5" w:rsidRDefault="003F5229" w:rsidP="003F5229">
            <w:pPr>
              <w:snapToGrid w:val="0"/>
              <w:jc w:val="center"/>
            </w:pPr>
            <w:r>
              <w:t>Felipe</w:t>
            </w:r>
          </w:p>
          <w:p w:rsidR="003F5229" w:rsidRPr="00DF3128" w:rsidRDefault="003F5229" w:rsidP="003F52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25/10/2017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6738391"/>
      <w:r>
        <w:lastRenderedPageBreak/>
        <w:t>Índice</w:t>
      </w:r>
      <w:bookmarkEnd w:id="1"/>
    </w:p>
    <w:p w:rsidR="00B44C8D" w:rsidRDefault="00F0429C" w:rsidP="00B44C8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B44C8D">
        <w:rPr>
          <w:noProof/>
        </w:rPr>
        <w:t>Tabela de Revisões</w:t>
      </w:r>
      <w:r w:rsidR="00B44C8D">
        <w:rPr>
          <w:noProof/>
        </w:rPr>
        <w:tab/>
      </w:r>
      <w:r w:rsidR="00B44C8D">
        <w:rPr>
          <w:noProof/>
        </w:rPr>
        <w:fldChar w:fldCharType="begin"/>
      </w:r>
      <w:r w:rsidR="00B44C8D">
        <w:rPr>
          <w:noProof/>
        </w:rPr>
        <w:instrText xml:space="preserve"> PAGEREF _Toc496738390 \h </w:instrText>
      </w:r>
      <w:r w:rsidR="00B44C8D">
        <w:rPr>
          <w:noProof/>
        </w:rPr>
      </w:r>
      <w:r w:rsidR="00B44C8D">
        <w:rPr>
          <w:noProof/>
        </w:rPr>
        <w:fldChar w:fldCharType="separate"/>
      </w:r>
      <w:r w:rsidR="00B44C8D">
        <w:rPr>
          <w:noProof/>
        </w:rPr>
        <w:t>2</w:t>
      </w:r>
      <w:r w:rsidR="00B44C8D"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16466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16466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16466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16466C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16466C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as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Req.16-Tabelas em tempo real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B44C8D" w:rsidRDefault="00B44C8D" w:rsidP="00B44C8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B44C8D" w:rsidRDefault="00B44C8D" w:rsidP="00B44C8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09003B" w:rsidRDefault="00F0429C" w:rsidP="00651149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  <w:bookmarkStart w:id="2" w:name="_GoBack"/>
      <w:bookmarkEnd w:id="2"/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6738392"/>
      <w:r>
        <w:lastRenderedPageBreak/>
        <w:t>Lista de Figuras</w:t>
      </w:r>
      <w:bookmarkEnd w:id="3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"FIGURA" </w:instrText>
      </w:r>
      <w:r>
        <w:fldChar w:fldCharType="separate"/>
      </w:r>
      <w:r w:rsidR="00966F01" w:rsidRPr="008C2D0D">
        <w:rPr>
          <w:b/>
          <w:noProof/>
        </w:rPr>
        <w:t>Figura 1</w:t>
      </w:r>
      <w:r w:rsidR="00966F01">
        <w:rPr>
          <w:noProof/>
        </w:rPr>
        <w:t>- Logotipo da empresa.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_Toc496738297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9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10-</w:t>
      </w:r>
      <w:r>
        <w:rPr>
          <w:noProof/>
        </w:rPr>
        <w:t xml:space="preserve"> Tela de Cadastro.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11-</w:t>
      </w:r>
      <w:r>
        <w:rPr>
          <w:noProof/>
        </w:rPr>
        <w:t xml:space="preserve"> Tela de criação de atividade extra.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12-</w:t>
      </w:r>
      <w:r>
        <w:rPr>
          <w:noProof/>
        </w:rPr>
        <w:t xml:space="preserve"> Tela de criação de Horários.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13-</w:t>
      </w:r>
      <w:r>
        <w:rPr>
          <w:noProof/>
        </w:rPr>
        <w:t xml:space="preserve"> Tela de listagem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14-</w:t>
      </w:r>
      <w:r>
        <w:rPr>
          <w:noProof/>
        </w:rPr>
        <w:t xml:space="preserve"> Tela de marcação de hora de atividade.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15-</w:t>
      </w:r>
      <w:r>
        <w:rPr>
          <w:noProof/>
        </w:rPr>
        <w:t xml:space="preserve"> Tela de </w:t>
      </w:r>
      <w:r w:rsidRPr="008C2D0D">
        <w:rPr>
          <w:i/>
          <w:noProof/>
        </w:rPr>
        <w:t>login.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16-</w:t>
      </w:r>
      <w:r>
        <w:rPr>
          <w:noProof/>
        </w:rPr>
        <w:t xml:space="preserve"> Tela de menu principal.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17-</w:t>
      </w:r>
      <w:r>
        <w:rPr>
          <w:noProof/>
        </w:rPr>
        <w:t xml:space="preserve"> Tela de Perfil.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18-</w:t>
      </w:r>
      <w:r>
        <w:rPr>
          <w:noProof/>
        </w:rPr>
        <w:t xml:space="preserve"> Tela de planilha de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19-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20-</w:t>
      </w:r>
      <w:r>
        <w:rPr>
          <w:noProof/>
        </w:rPr>
        <w:t>Dicionário do 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2D0D">
        <w:rPr>
          <w:b/>
          <w:noProof/>
        </w:rPr>
        <w:t>Figura 21</w:t>
      </w:r>
      <w:r>
        <w:rPr>
          <w:noProof/>
        </w:rPr>
        <w:t>- 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6738393"/>
      <w:r>
        <w:lastRenderedPageBreak/>
        <w:t>Lista de Tabelas</w:t>
      </w:r>
      <w:bookmarkEnd w:id="4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"TABELA" </w:instrText>
      </w:r>
      <w:r>
        <w:fldChar w:fldCharType="separate"/>
      </w:r>
      <w:r w:rsidR="00966F01" w:rsidRPr="00011269">
        <w:rPr>
          <w:b/>
          <w:noProof/>
        </w:rPr>
        <w:t>Tabela 01 -</w:t>
      </w:r>
      <w:r w:rsidR="00966F01">
        <w:rPr>
          <w:noProof/>
        </w:rPr>
        <w:t xml:space="preserve"> Requisito Req.1.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_Toc496738261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11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09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10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11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6738394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6738395"/>
      <w:r>
        <w:t>Definições, Acrônimos e Abreviaturas</w:t>
      </w:r>
      <w:bookmarkEnd w:id="6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7" w:name="_Toc496738396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6738397"/>
      <w:r>
        <w:t>Introdução</w:t>
      </w:r>
      <w:bookmarkEnd w:id="8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9" w:name="_Toc49673829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9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0" w:name="_Toc496738398"/>
      <w:r>
        <w:t>Escopo</w:t>
      </w:r>
      <w:bookmarkEnd w:id="10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1" w:name="_Toc49673829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1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2" w:name="_Toc496738399"/>
      <w:r>
        <w:t>Descrição de funcionamento</w:t>
      </w:r>
      <w:bookmarkEnd w:id="12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3" w:name="_Toc49673829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3"/>
    </w:p>
    <w:p w:rsidR="0009003B" w:rsidRDefault="0009003B">
      <w:pPr>
        <w:pStyle w:val="Ttulo1"/>
      </w:pPr>
      <w:bookmarkStart w:id="14" w:name="_Toc496738400"/>
      <w:r>
        <w:lastRenderedPageBreak/>
        <w:t>Especificação de Requisitos</w:t>
      </w:r>
      <w:bookmarkEnd w:id="14"/>
    </w:p>
    <w:p w:rsidR="0009003B" w:rsidRDefault="0009003B">
      <w:pPr>
        <w:pStyle w:val="Ttulo2"/>
      </w:pPr>
      <w:bookmarkStart w:id="15" w:name="_Toc496738401"/>
      <w:r>
        <w:t>Requisitos Funcionais</w:t>
      </w:r>
      <w:bookmarkEnd w:id="15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6" w:name="_Toc496738402"/>
      <w:r w:rsidRPr="00DB468B">
        <w:t>Req.</w:t>
      </w:r>
      <w:r w:rsidR="00C04CE5">
        <w:fldChar w:fldCharType="begin"/>
      </w:r>
      <w:r w:rsidR="00C04CE5">
        <w:instrText xml:space="preserve"> SEQ "Reqfuncionais" \*Arabic </w:instrText>
      </w:r>
      <w:r w:rsidR="00C04CE5">
        <w:fldChar w:fldCharType="separate"/>
      </w:r>
      <w:r>
        <w:rPr>
          <w:noProof/>
        </w:rPr>
        <w:t>1</w:t>
      </w:r>
      <w:r w:rsidR="00C04CE5"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7" w:name="_Toc459891809"/>
      <w:bookmarkStart w:id="18" w:name="_Toc496738261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7"/>
      <w:bookmarkEnd w:id="18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9" w:name="_Toc494871724"/>
      <w:bookmarkStart w:id="20" w:name="_Toc496738403"/>
      <w:r w:rsidRPr="00DB468B">
        <w:t>Req.</w:t>
      </w:r>
      <w:r w:rsidR="00C04CE5">
        <w:fldChar w:fldCharType="begin"/>
      </w:r>
      <w:r w:rsidR="00C04CE5">
        <w:instrText xml:space="preserve"> SEQ "Reqfuncionais" \*Arabic </w:instrText>
      </w:r>
      <w:r w:rsidR="00C04CE5">
        <w:fldChar w:fldCharType="separate"/>
      </w:r>
      <w:r>
        <w:rPr>
          <w:noProof/>
        </w:rPr>
        <w:t>2</w:t>
      </w:r>
      <w:r w:rsidR="00C04CE5"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9"/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6738262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1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5"/>
      <w:bookmarkStart w:id="23" w:name="_Toc496738404"/>
      <w:r>
        <w:lastRenderedPageBreak/>
        <w:t>Req.3-Adicionar horários</w:t>
      </w:r>
      <w:bookmarkEnd w:id="22"/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 xml:space="preserve">- </w:t>
            </w:r>
            <w:r w:rsidR="00187D44">
              <w:t>Dia da Semana</w:t>
            </w:r>
            <w:r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4" w:name="_Toc49673826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4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5" w:name="_Toc494871726"/>
      <w:bookmarkStart w:id="26" w:name="_Toc496738405"/>
      <w:r>
        <w:t>Req.4-Editar horário</w:t>
      </w:r>
      <w:bookmarkEnd w:id="25"/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CA74B9" w:rsidP="00030DAC">
            <w:pPr>
              <w:snapToGrid w:val="0"/>
              <w:jc w:val="both"/>
            </w:pPr>
            <w:r>
              <w:t>- Dia da Semana</w:t>
            </w:r>
            <w:r w:rsidR="0044175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673826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7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7"/>
      <w:bookmarkStart w:id="29" w:name="_Toc496738406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8"/>
      <w:bookmarkEnd w:id="2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30" w:name="_Toc49673826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30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1" w:name="_Toc494871728"/>
      <w:bookmarkStart w:id="32" w:name="_Toc496738407"/>
      <w:r w:rsidRPr="008674D0">
        <w:t>Req.</w:t>
      </w:r>
      <w:r>
        <w:t>6</w:t>
      </w:r>
      <w:r w:rsidRPr="008674D0">
        <w:t>-</w:t>
      </w:r>
      <w:r>
        <w:t>Listar Horário</w:t>
      </w:r>
      <w:bookmarkEnd w:id="31"/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673826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3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29"/>
      <w:bookmarkStart w:id="35" w:name="_Toc496738408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34"/>
      <w:bookmarkEnd w:id="3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6" w:name="_Toc49673826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36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7" w:name="_Toc494871730"/>
      <w:bookmarkStart w:id="38" w:name="_Toc496738409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7"/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673826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1"/>
      <w:bookmarkStart w:id="41" w:name="_Toc496738410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40"/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2" w:name="_Toc49673826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42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2"/>
      <w:bookmarkStart w:id="44" w:name="_Toc496738411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43"/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5" w:name="_Toc49673827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4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6" w:name="_Toc494871733"/>
      <w:bookmarkStart w:id="47" w:name="_Toc496738412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46"/>
      <w:bookmarkEnd w:id="4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8" w:name="_Toc49673827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48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9" w:name="_Toc494871734"/>
      <w:bookmarkStart w:id="50" w:name="_Toc496738413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49"/>
      <w:bookmarkEnd w:id="5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1" w:name="_Toc49673827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5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2" w:name="_Toc494871735"/>
      <w:bookmarkStart w:id="53" w:name="_Toc496738414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52"/>
      <w:bookmarkEnd w:id="5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4" w:name="_Toc49673827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54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5" w:name="_Toc494871736"/>
      <w:bookmarkStart w:id="56" w:name="_Toc496738415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55"/>
      <w:bookmarkEnd w:id="5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7" w:name="_Toc49673827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5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8" w:name="_Toc494871737"/>
      <w:bookmarkStart w:id="59" w:name="_Toc496738416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58"/>
      <w:bookmarkEnd w:id="5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0" w:name="_Toc49673827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60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1" w:name="_Toc494871738"/>
      <w:bookmarkStart w:id="62" w:name="_Toc496738417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61"/>
      <w:bookmarkEnd w:id="6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3" w:name="_Toc49673827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6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4" w:name="_Toc494871739"/>
      <w:bookmarkStart w:id="65" w:name="_Toc496738418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64"/>
      <w:bookmarkEnd w:id="6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6" w:name="_Toc49673827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66"/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7" w:name="_Toc494871740"/>
      <w:bookmarkStart w:id="68" w:name="_Toc496738419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67"/>
      <w:bookmarkEnd w:id="6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9" w:name="_Toc49673827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6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70" w:name="_Toc496738420"/>
      <w:r>
        <w:lastRenderedPageBreak/>
        <w:t>Diagrama de Casos de Uso</w:t>
      </w:r>
      <w:bookmarkEnd w:id="70"/>
    </w:p>
    <w:p w:rsidR="009B64DB" w:rsidRDefault="00441750" w:rsidP="00441750">
      <w:pPr>
        <w:keepNext/>
        <w:jc w:val="center"/>
      </w:pPr>
      <w:bookmarkStart w:id="71" w:name="_Toc496738300"/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7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72" w:name="_Toc364852096"/>
      <w:bookmarkStart w:id="73" w:name="_Toc496738421"/>
      <w:r>
        <w:t>Descrição dos Atores</w:t>
      </w:r>
      <w:bookmarkEnd w:id="72"/>
      <w:bookmarkEnd w:id="7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74" w:name="_Toc364852097"/>
      <w:bookmarkStart w:id="75" w:name="_Toc496738422"/>
      <w:r>
        <w:lastRenderedPageBreak/>
        <w:t>Descrição dos Casos de Uso</w:t>
      </w:r>
      <w:bookmarkEnd w:id="74"/>
      <w:bookmarkEnd w:id="75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>
        <w:rPr>
          <w:b/>
        </w:rPr>
        <w:t>Cadastrar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nos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>
        <w:rPr>
          <w:b/>
        </w:rPr>
        <w:t>Listar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>
        <w:rPr>
          <w:b/>
        </w:rPr>
        <w:t>Editar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>
        <w:rPr>
          <w:b/>
        </w:rPr>
        <w:t>Remover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EF3D04" w:rsidRDefault="00EF3D04" w:rsidP="00EF3D04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14</w:t>
      </w:r>
      <w:r w:rsidRPr="001F2435"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</w:p>
    <w:p w:rsidR="00EF3D04" w:rsidRPr="001F2435" w:rsidRDefault="00EF3D04" w:rsidP="00EF3D04">
      <w:pPr>
        <w:ind w:left="709" w:hanging="709"/>
      </w:pPr>
      <w:r>
        <w:tab/>
      </w:r>
      <w:r>
        <w:tab/>
        <w:t>Este</w:t>
      </w:r>
      <w:r>
        <w:t xml:space="preserve"> </w:t>
      </w:r>
      <w:r>
        <w:t xml:space="preserve">caso de uso tem como objetivo executar o </w:t>
      </w:r>
      <w:proofErr w:type="spellStart"/>
      <w:r>
        <w:t>login</w:t>
      </w:r>
      <w:proofErr w:type="spellEnd"/>
      <w:r>
        <w:t xml:space="preserve"> dos usuários. Ambos, o Aluno e Administrador, tem acesso a este caso de uso.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76" w:name="_Toc496738423"/>
      <w:r>
        <w:lastRenderedPageBreak/>
        <w:t>Fluxos de Eventos de Casos de Uso</w:t>
      </w:r>
      <w:bookmarkEnd w:id="76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77" w:name="_Toc422919006"/>
      <w:bookmarkStart w:id="78" w:name="_Toc430302454"/>
      <w:bookmarkStart w:id="79" w:name="_Toc496738424"/>
      <w:proofErr w:type="spellStart"/>
      <w:r w:rsidRPr="004A180E">
        <w:rPr>
          <w:i/>
        </w:rPr>
        <w:t>Login</w:t>
      </w:r>
      <w:bookmarkEnd w:id="77"/>
      <w:bookmarkEnd w:id="78"/>
      <w:proofErr w:type="spellEnd"/>
      <w:r>
        <w:t xml:space="preserve"> do Administrador</w:t>
      </w:r>
      <w:bookmarkEnd w:id="7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80" w:name="_Toc422919056"/>
      <w:bookmarkStart w:id="81" w:name="_Toc49673827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80"/>
      <w:bookmarkEnd w:id="81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82" w:name="_Toc496738425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r w:rsidR="000A4240">
        <w:t xml:space="preserve"> Aluno</w:t>
      </w:r>
      <w:bookmarkEnd w:id="8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83" w:name="_Toc49673828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  <w:bookmarkEnd w:id="83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84" w:name="_Toc496738426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8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85" w:name="_Toc49673828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85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86" w:name="_Toc496738427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8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87" w:name="_Toc49673828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87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88" w:name="_Toc496738428"/>
      <w:r>
        <w:t>Editar atividades extras do Administrador</w:t>
      </w:r>
      <w:bookmarkEnd w:id="8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89" w:name="_Toc49673828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89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90" w:name="_Toc496738429"/>
      <w:r>
        <w:t>Remover atividades extras do Administrador</w:t>
      </w:r>
      <w:bookmarkEnd w:id="9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91" w:name="_Toc49673828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91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2" w:name="_Toc496738430"/>
      <w:r>
        <w:t>Visualizar o perfil do Aluno</w:t>
      </w:r>
      <w:bookmarkEnd w:id="9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93" w:name="_Toc49673828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93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4" w:name="_Toc496738431"/>
      <w:r>
        <w:t>Visualizar o perfil do Administrador</w:t>
      </w:r>
      <w:bookmarkEnd w:id="9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95" w:name="_Toc49673828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95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6" w:name="_Toc496738432"/>
      <w:r>
        <w:lastRenderedPageBreak/>
        <w:t>Editar o perfil do Aluno</w:t>
      </w:r>
      <w:bookmarkEnd w:id="9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97" w:name="_Toc49673828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97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8" w:name="_Toc496738433"/>
      <w:r>
        <w:lastRenderedPageBreak/>
        <w:t>Editar o perfil do Administrador</w:t>
      </w:r>
      <w:bookmarkEnd w:id="9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99" w:name="_Toc49673828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99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0" w:name="_Toc496738434"/>
      <w:r>
        <w:lastRenderedPageBreak/>
        <w:t>Criar o perfil do Aluno</w:t>
      </w:r>
      <w:bookmarkEnd w:id="10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01" w:name="_Toc49673828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01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2" w:name="_Toc496738435"/>
      <w:r>
        <w:lastRenderedPageBreak/>
        <w:t>Criar o perfil do Administrador</w:t>
      </w:r>
      <w:bookmarkEnd w:id="102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03" w:name="_Toc49673829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03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4" w:name="_Toc496738436"/>
      <w:r>
        <w:lastRenderedPageBreak/>
        <w:t>Cadastrar aula do Aluno</w:t>
      </w:r>
      <w:bookmarkEnd w:id="10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05" w:name="_Toc49673829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  <w:bookmarkEnd w:id="10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6" w:name="_Toc496738437"/>
      <w:r>
        <w:lastRenderedPageBreak/>
        <w:t>Listar aula</w:t>
      </w:r>
      <w:r w:rsidR="00305D28">
        <w:t>s</w:t>
      </w:r>
      <w:r>
        <w:t xml:space="preserve"> do Aluno</w:t>
      </w:r>
      <w:bookmarkEnd w:id="10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07" w:name="_Toc49673829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  <w:bookmarkEnd w:id="107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08" w:name="_Toc496738438"/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  <w:bookmarkEnd w:id="108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09" w:name="_Toc49673829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  <w:bookmarkEnd w:id="109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0" w:name="_Toc496738439"/>
      <w:r>
        <w:t>Remover aula do Aluno</w:t>
      </w:r>
      <w:bookmarkEnd w:id="11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11" w:name="_Toc49673829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  <w:bookmarkEnd w:id="111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12" w:name="_Toc496738440"/>
      <w:r>
        <w:lastRenderedPageBreak/>
        <w:t>Marcação do</w:t>
      </w:r>
      <w:r w:rsidR="001B0775">
        <w:t xml:space="preserve"> término de atividade do Aluno</w:t>
      </w:r>
      <w:bookmarkEnd w:id="11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13" w:name="_Toc49673829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13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4" w:name="_Toc496738441"/>
      <w:r>
        <w:lastRenderedPageBreak/>
        <w:t>Marcar início de atividade do Aluno</w:t>
      </w:r>
      <w:bookmarkEnd w:id="11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proofErr w:type="gram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gram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15" w:name="_Toc49673829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1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16" w:name="_Toc496738442"/>
      <w:r w:rsidRPr="00A60F9A">
        <w:lastRenderedPageBreak/>
        <w:t>Requisitos Não-Funcionais</w:t>
      </w:r>
      <w:bookmarkEnd w:id="116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17" w:name="_Toc496738443"/>
      <w:r w:rsidR="0009003B">
        <w:t>Req.</w:t>
      </w:r>
      <w:r w:rsidR="00C04CE5">
        <w:fldChar w:fldCharType="begin"/>
      </w:r>
      <w:r w:rsidR="00C04CE5">
        <w:instrText xml:space="preserve"> SEQ "Reqnaofuncionais" \*Arabic </w:instrText>
      </w:r>
      <w:r w:rsidR="00C04CE5">
        <w:fldChar w:fldCharType="separate"/>
      </w:r>
      <w:r>
        <w:rPr>
          <w:noProof/>
        </w:rPr>
        <w:t>1</w:t>
      </w:r>
      <w:r w:rsidR="00C04CE5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117"/>
      <w:proofErr w:type="spellEnd"/>
    </w:p>
    <w:p w:rsidR="0009003B" w:rsidRDefault="009E6768" w:rsidP="00651149">
      <w:pPr>
        <w:ind w:right="27" w:firstLine="993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18" w:name="8.3_______________Performance_Requiremen"/>
      <w:r>
        <w:t xml:space="preserve"> </w:t>
      </w:r>
      <w:bookmarkStart w:id="119" w:name="_Toc496738444"/>
      <w:r w:rsidR="008B3B7E">
        <w:t>Req.14 - Utilizar Banco de Dados</w:t>
      </w:r>
      <w:bookmarkEnd w:id="119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20" w:name="_Toc496738445"/>
      <w:r w:rsidR="0009003B">
        <w:t>Requisitos de Desempenho</w:t>
      </w:r>
      <w:bookmarkEnd w:id="118"/>
      <w:bookmarkEnd w:id="120"/>
    </w:p>
    <w:p w:rsidR="0009003B" w:rsidRDefault="0062481D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21" w:name="_Toc496738446"/>
      <w:r>
        <w:t>Req.15</w:t>
      </w:r>
      <w:r w:rsidR="00F548AD">
        <w:t>-</w:t>
      </w:r>
      <w:r w:rsidR="0014502E">
        <w:t>O tempo para carregar os cenários não deve passar de 4 segundos</w:t>
      </w:r>
      <w:r w:rsidR="00554CA4">
        <w:t>.</w:t>
      </w:r>
      <w:bookmarkEnd w:id="121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62481D" w:rsidRDefault="0062481D" w:rsidP="0062481D">
      <w:pPr>
        <w:pStyle w:val="Ttulo4"/>
        <w:tabs>
          <w:tab w:val="clear" w:pos="0"/>
          <w:tab w:val="num" w:pos="1134"/>
        </w:tabs>
        <w:ind w:left="1843" w:hanging="992"/>
      </w:pPr>
      <w:bookmarkStart w:id="122" w:name="_Toc496738447"/>
      <w:r>
        <w:t>Req.16-Tabelas em tempo real</w:t>
      </w:r>
      <w:bookmarkEnd w:id="122"/>
    </w:p>
    <w:p w:rsidR="0062481D" w:rsidRPr="0062481D" w:rsidRDefault="0062481D" w:rsidP="0062481D">
      <w:pPr>
        <w:ind w:firstLine="1560"/>
      </w:pPr>
      <w:r>
        <w:t>As tabelas de horários devem ser atualizadas em tempo real.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23" w:name="_Toc496738448"/>
      <w:r>
        <w:lastRenderedPageBreak/>
        <w:t>Projeto de Dados</w:t>
      </w:r>
      <w:bookmarkEnd w:id="123"/>
    </w:p>
    <w:p w:rsidR="009F697A" w:rsidRPr="009F697A" w:rsidRDefault="009F697A" w:rsidP="009F697A">
      <w:pPr>
        <w:pStyle w:val="Ttulo2"/>
      </w:pPr>
      <w:bookmarkStart w:id="124" w:name="_Toc496738449"/>
      <w:r>
        <w:t>Modelo Entidade-Relacionamento</w:t>
      </w:r>
      <w:bookmarkEnd w:id="124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125" w:name="_Toc49673830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125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26" w:name="_Toc496738450"/>
      <w:r>
        <w:lastRenderedPageBreak/>
        <w:t>Projeto Lógico</w:t>
      </w:r>
      <w:bookmarkEnd w:id="126"/>
    </w:p>
    <w:p w:rsidR="001B2083" w:rsidRDefault="001B2083" w:rsidP="001B2083">
      <w:pPr>
        <w:pStyle w:val="Ttulo2"/>
      </w:pPr>
      <w:bookmarkStart w:id="127" w:name="_Toc496738451"/>
      <w:r>
        <w:t>Diagrama de Classe</w:t>
      </w:r>
      <w:r w:rsidR="00145513">
        <w:t>s</w:t>
      </w:r>
      <w:bookmarkEnd w:id="127"/>
    </w:p>
    <w:p w:rsidR="00145513" w:rsidRDefault="00743912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3F69B" wp14:editId="1EF8C1C4">
            <wp:extent cx="6858000" cy="44627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128" w:name="_Toc49673830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28"/>
    </w:p>
    <w:p w:rsidR="001B2083" w:rsidRDefault="001B2083" w:rsidP="001B2083">
      <w:pPr>
        <w:pStyle w:val="Ttulo2"/>
      </w:pPr>
      <w:bookmarkStart w:id="129" w:name="_Toc496738452"/>
      <w:r>
        <w:lastRenderedPageBreak/>
        <w:t>Diagrama de Sequência</w:t>
      </w:r>
      <w:bookmarkEnd w:id="129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130" w:name="_Toc4967383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130"/>
    </w:p>
    <w:p w:rsidR="005443E8" w:rsidRDefault="005443E8" w:rsidP="005443E8">
      <w:pPr>
        <w:pStyle w:val="Ttulo2"/>
      </w:pPr>
      <w:bookmarkStart w:id="131" w:name="_Toc454873377"/>
      <w:bookmarkStart w:id="132" w:name="_Toc455670044"/>
      <w:bookmarkStart w:id="133" w:name="_Toc496738453"/>
      <w:r>
        <w:t>Diagrama de Pacotes</w:t>
      </w:r>
      <w:bookmarkEnd w:id="131"/>
      <w:bookmarkEnd w:id="132"/>
      <w:bookmarkEnd w:id="133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34" w:name="_Toc381345607"/>
      <w:bookmarkStart w:id="135" w:name="_Toc455670281"/>
      <w:bookmarkStart w:id="136" w:name="_Toc4967383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134"/>
      <w:bookmarkEnd w:id="135"/>
      <w:r w:rsidR="005443E8">
        <w:t>.</w:t>
      </w:r>
      <w:bookmarkEnd w:id="136"/>
    </w:p>
    <w:p w:rsidR="005443E8" w:rsidRDefault="005443E8" w:rsidP="005443E8">
      <w:pPr>
        <w:pStyle w:val="Ttulo2"/>
      </w:pPr>
      <w:bookmarkStart w:id="137" w:name="_Toc455670045"/>
      <w:bookmarkStart w:id="138" w:name="_Toc496738454"/>
      <w:r>
        <w:t>Diagrama de Atividade</w:t>
      </w:r>
      <w:bookmarkEnd w:id="137"/>
      <w:bookmarkEnd w:id="138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39" w:name="_Toc455670282"/>
      <w:bookmarkStart w:id="140" w:name="_Toc4967383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139"/>
      <w:r w:rsidR="005443E8">
        <w:t>.</w:t>
      </w:r>
      <w:bookmarkEnd w:id="140"/>
    </w:p>
    <w:p w:rsidR="006C18BB" w:rsidRDefault="006C18BB" w:rsidP="006C18BB">
      <w:pPr>
        <w:pStyle w:val="Ttulo1"/>
      </w:pPr>
      <w:bookmarkStart w:id="141" w:name="_Toc455670046"/>
      <w:bookmarkStart w:id="142" w:name="_Toc496738455"/>
      <w:r>
        <w:lastRenderedPageBreak/>
        <w:t>Anexos</w:t>
      </w:r>
      <w:bookmarkEnd w:id="141"/>
      <w:bookmarkEnd w:id="142"/>
    </w:p>
    <w:p w:rsidR="006C18BB" w:rsidRDefault="006C18BB" w:rsidP="006C18BB">
      <w:pPr>
        <w:pStyle w:val="Ttulo2"/>
      </w:pPr>
      <w:bookmarkStart w:id="143" w:name="_Toc455670047"/>
      <w:bookmarkStart w:id="144" w:name="_Toc496738456"/>
      <w:proofErr w:type="spellStart"/>
      <w:r w:rsidRPr="00D91FEF">
        <w:t>Storyboarding</w:t>
      </w:r>
      <w:bookmarkEnd w:id="143"/>
      <w:bookmarkEnd w:id="144"/>
      <w:proofErr w:type="spellEnd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7E3B4F" w:rsidP="00E2015B">
      <w:pPr>
        <w:pStyle w:val="Legenda"/>
      </w:pPr>
      <w:bookmarkStart w:id="145" w:name="_Toc496738306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10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Cadastro.</w:t>
      </w:r>
      <w:bookmarkEnd w:id="145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6" w:name="_Toc496738307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11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atividade extra.</w:t>
      </w:r>
      <w:bookmarkEnd w:id="146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7" w:name="_Toc496738308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12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Horários.</w:t>
      </w:r>
      <w:bookmarkEnd w:id="147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8" w:name="_Toc496738309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13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listagem de atividades.</w:t>
      </w:r>
      <w:bookmarkEnd w:id="148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9" w:name="_Toc496738310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14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marcação de hora de atividade.</w:t>
      </w:r>
      <w:bookmarkEnd w:id="149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0" w:name="_Toc496738311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15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 xml:space="preserve">Tela de </w:t>
      </w:r>
      <w:proofErr w:type="spellStart"/>
      <w:r w:rsidRPr="00E2015B">
        <w:rPr>
          <w:i/>
        </w:rPr>
        <w:t>login</w:t>
      </w:r>
      <w:proofErr w:type="spellEnd"/>
      <w:r w:rsidRPr="00E2015B">
        <w:rPr>
          <w:i/>
        </w:rPr>
        <w:t>.</w:t>
      </w:r>
      <w:bookmarkEnd w:id="150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1" w:name="_Toc496738312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B01FE4">
        <w:rPr>
          <w:b/>
          <w:noProof/>
        </w:rPr>
        <w:t>16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menu principal.</w:t>
      </w:r>
      <w:bookmarkEnd w:id="151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B01FE4" w:rsidP="00B01FE4">
      <w:pPr>
        <w:pStyle w:val="Legenda"/>
      </w:pPr>
      <w:bookmarkStart w:id="152" w:name="_Toc496738313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17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Perfil.</w:t>
      </w:r>
      <w:bookmarkEnd w:id="152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153" w:name="_Toc455670283"/>
      <w:bookmarkStart w:id="154" w:name="_Toc4967383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B01FE4">
        <w:rPr>
          <w:b/>
          <w:noProof/>
        </w:rPr>
        <w:t>18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</w:t>
      </w:r>
      <w:bookmarkEnd w:id="153"/>
      <w:r w:rsidR="00B01FE4">
        <w:t>Tela de planilha de horas</w:t>
      </w:r>
      <w:r w:rsidR="00E3544C" w:rsidRPr="00E3544C">
        <w:t>.</w:t>
      </w:r>
      <w:bookmarkEnd w:id="154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55" w:name="_Toc455670048"/>
      <w:bookmarkStart w:id="156" w:name="_Toc496738457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5"/>
      <w:bookmarkEnd w:id="156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57" w:name="_Toc495511926"/>
      <w:bookmarkStart w:id="158" w:name="_Toc496738458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7"/>
      <w:bookmarkEnd w:id="158"/>
    </w:p>
    <w:p w:rsidR="006C18BB" w:rsidRDefault="0033750A" w:rsidP="006C18BB">
      <w:pPr>
        <w:jc w:val="center"/>
      </w:pPr>
      <w:bookmarkStart w:id="159" w:name="_Toc455670284"/>
      <w:bookmarkStart w:id="160" w:name="_Toc4967383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19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59"/>
      <w:r w:rsidR="00E3544C" w:rsidRPr="00E3544C">
        <w:t>.</w:t>
      </w:r>
      <w:bookmarkEnd w:id="160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161" w:name="_Toc496738316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20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161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62" w:name="_Toc455670049"/>
      <w:bookmarkStart w:id="163" w:name="_Toc496738459"/>
      <w:r>
        <w:t>Cronograma de Atividades</w:t>
      </w:r>
      <w:bookmarkEnd w:id="162"/>
      <w:bookmarkEnd w:id="163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164" w:name="_Toc49673831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21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164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165" w:name="_Toc496738460"/>
      <w:r>
        <w:lastRenderedPageBreak/>
        <w:t>Bibliografias de Texto</w:t>
      </w:r>
      <w:bookmarkEnd w:id="165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</w:t>
      </w:r>
      <w:proofErr w:type="gramStart"/>
      <w:r w:rsidRPr="0087073E">
        <w:rPr>
          <w:szCs w:val="24"/>
        </w:rPr>
        <w:t>1]</w:t>
      </w:r>
      <w:r w:rsidR="005E4773" w:rsidRPr="0087073E">
        <w:rPr>
          <w:b/>
          <w:bCs/>
          <w:color w:val="414141"/>
          <w:szCs w:val="24"/>
        </w:rPr>
        <w:t>Nossa</w:t>
      </w:r>
      <w:proofErr w:type="gramEnd"/>
      <w:r w:rsidR="005E4773" w:rsidRPr="0087073E">
        <w:rPr>
          <w:b/>
          <w:bCs/>
          <w:color w:val="414141"/>
          <w:szCs w:val="24"/>
        </w:rPr>
        <w:t xml:space="preserve">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66" w:name="_Toc496738461"/>
      <w:r>
        <w:lastRenderedPageBreak/>
        <w:t>Bibliografia de Imagens</w:t>
      </w:r>
      <w:bookmarkEnd w:id="166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CE5" w:rsidRDefault="00C04CE5">
      <w:r>
        <w:separator/>
      </w:r>
    </w:p>
  </w:endnote>
  <w:endnote w:type="continuationSeparator" w:id="0">
    <w:p w:rsidR="00C04CE5" w:rsidRDefault="00C04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CA74B9" w:rsidRDefault="00CA74B9">
    <w:pPr>
      <w:pStyle w:val="Rodap"/>
      <w:pBdr>
        <w:top w:val="none" w:sz="0" w:space="0" w:color="auto"/>
      </w:pBdr>
    </w:pPr>
  </w:p>
  <w:p w:rsidR="00CA74B9" w:rsidRDefault="00CA74B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 w:rsidP="00240BB3">
    <w:pPr>
      <w:pStyle w:val="Rodap"/>
      <w:jc w:val="center"/>
      <w:rPr>
        <w:b/>
        <w:sz w:val="20"/>
      </w:rPr>
    </w:pPr>
  </w:p>
  <w:p w:rsidR="00CA74B9" w:rsidRDefault="00CA74B9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CA74B9" w:rsidRDefault="00CA74B9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CA74B9" w:rsidRPr="009E0462" w:rsidRDefault="00CA74B9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44C8D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CA74B9" w:rsidRDefault="00CA74B9">
    <w:pPr>
      <w:pStyle w:val="Rodap"/>
      <w:pBdr>
        <w:top w:val="none" w:sz="0" w:space="0" w:color="auto"/>
      </w:pBdr>
    </w:pPr>
  </w:p>
  <w:p w:rsidR="00CA74B9" w:rsidRDefault="00CA74B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CE5" w:rsidRDefault="00C04CE5">
      <w:r>
        <w:separator/>
      </w:r>
    </w:p>
  </w:footnote>
  <w:footnote w:type="continuationSeparator" w:id="0">
    <w:p w:rsidR="00C04CE5" w:rsidRDefault="00C04C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CA74B9" w:rsidRDefault="00CA74B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>
    <w:pPr>
      <w:pStyle w:val="Cabealho"/>
      <w:jc w:val="center"/>
    </w:pPr>
    <w:r>
      <w:t>EC205 - Engenharia de Software I</w:t>
    </w:r>
  </w:p>
  <w:p w:rsidR="00CA74B9" w:rsidRDefault="00CA74B9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CA74B9" w:rsidRDefault="00CA74B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4B9" w:rsidRDefault="00CA74B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710"/>
        </w:tabs>
        <w:ind w:left="71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pt-BR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41DC"/>
    <w:rsid w:val="000C458F"/>
    <w:rsid w:val="000C626B"/>
    <w:rsid w:val="000D17EF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87D44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3F522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4773"/>
    <w:rsid w:val="005F09CC"/>
    <w:rsid w:val="005F26CD"/>
    <w:rsid w:val="005F3846"/>
    <w:rsid w:val="00604F7A"/>
    <w:rsid w:val="00606A4F"/>
    <w:rsid w:val="0062481D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B5E89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37CDA"/>
    <w:rsid w:val="007425B7"/>
    <w:rsid w:val="00743912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1DAC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65A5E"/>
    <w:rsid w:val="00966F01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4BBA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84D5E"/>
    <w:rsid w:val="00A914D6"/>
    <w:rsid w:val="00AA1849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44C8D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BF4F7E"/>
    <w:rsid w:val="00BF7927"/>
    <w:rsid w:val="00C04CE5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A74B9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B3E96"/>
    <w:rsid w:val="00EC193C"/>
    <w:rsid w:val="00EC4855"/>
    <w:rsid w:val="00ED0188"/>
    <w:rsid w:val="00ED0673"/>
    <w:rsid w:val="00ED0D46"/>
    <w:rsid w:val="00ED1A3A"/>
    <w:rsid w:val="00EE42E3"/>
    <w:rsid w:val="00EF3309"/>
    <w:rsid w:val="00EF3D04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tabs>
        <w:tab w:val="clear" w:pos="710"/>
        <w:tab w:val="num" w:pos="0"/>
      </w:tabs>
      <w:spacing w:before="120"/>
      <w:ind w:left="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9405-971B-462B-8205-3FE721FBB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51</Pages>
  <Words>7352</Words>
  <Characters>39707</Characters>
  <Application>Microsoft Office Word</Application>
  <DocSecurity>0</DocSecurity>
  <Lines>330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46966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Usuário</cp:lastModifiedBy>
  <cp:revision>15</cp:revision>
  <cp:lastPrinted>2017-01-30T15:48:00Z</cp:lastPrinted>
  <dcterms:created xsi:type="dcterms:W3CDTF">2017-10-26T01:27:00Z</dcterms:created>
  <dcterms:modified xsi:type="dcterms:W3CDTF">2017-10-26T01:44:00Z</dcterms:modified>
</cp:coreProperties>
</file>
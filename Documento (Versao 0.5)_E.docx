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Pr="004E7B31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565CCC">
        <w:rPr>
          <w:rFonts w:cs="Arial"/>
        </w:rPr>
        <w:t>0.5</w:t>
      </w:r>
    </w:p>
    <w:p w:rsidR="0077458B" w:rsidRDefault="00565CCC" w:rsidP="0077458B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04</w:t>
      </w:r>
      <w:r w:rsidR="00855C22">
        <w:rPr>
          <w:rFonts w:cs="Arial"/>
        </w:rPr>
        <w:t xml:space="preserve"> de </w:t>
      </w:r>
      <w:proofErr w:type="gramStart"/>
      <w:r>
        <w:rPr>
          <w:rFonts w:cs="Arial"/>
        </w:rPr>
        <w:t>Outubro</w:t>
      </w:r>
      <w:proofErr w:type="gramEnd"/>
      <w:r w:rsidR="0077458B">
        <w:rPr>
          <w:rFonts w:cs="Arial"/>
        </w:rPr>
        <w:t xml:space="preserve"> de 2017</w:t>
      </w:r>
    </w:p>
    <w:p w:rsidR="0077458B" w:rsidRPr="00240BB3" w:rsidRDefault="0077458B" w:rsidP="0077458B">
      <w:pPr>
        <w:pStyle w:val="Title-Name"/>
        <w:spacing w:before="240" w:after="240"/>
        <w:jc w:val="center"/>
        <w:rPr>
          <w:rFonts w:cs="Arial"/>
          <w:b/>
        </w:rPr>
      </w:pPr>
      <w:proofErr w:type="spellStart"/>
      <w:r>
        <w:rPr>
          <w:rFonts w:cs="Arial"/>
          <w:b/>
        </w:rPr>
        <w:t>App</w:t>
      </w:r>
      <w:proofErr w:type="spellEnd"/>
      <w:r>
        <w:rPr>
          <w:rFonts w:cs="Arial"/>
          <w:b/>
        </w:rPr>
        <w:t xml:space="preserve"> Help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</w:p>
    <w:p w:rsidR="0077458B" w:rsidRPr="007C25D7" w:rsidRDefault="0077458B" w:rsidP="0077458B">
      <w:pPr>
        <w:pStyle w:val="Title-Filename"/>
      </w:pPr>
    </w:p>
    <w:p w:rsidR="0077458B" w:rsidRPr="001125B4" w:rsidRDefault="0077458B" w:rsidP="0077458B">
      <w:pPr>
        <w:pStyle w:val="Title-Name"/>
        <w:spacing w:before="0" w:after="0"/>
        <w:jc w:val="center"/>
        <w:rPr>
          <w:rFonts w:cs="Arial"/>
          <w:b/>
        </w:rPr>
      </w:pPr>
      <w:r w:rsidRPr="001125B4">
        <w:rPr>
          <w:rFonts w:cs="Arial"/>
          <w:b/>
        </w:rPr>
        <w:t>Ensley Fortunato Moreira Ribeiro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Felipe Martins Vitor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Pedro Manoel César Moreira</w:t>
      </w:r>
    </w:p>
    <w:p w:rsidR="0009003B" w:rsidRDefault="0009003B" w:rsidP="0077458B">
      <w:pPr>
        <w:pStyle w:val="Title-Name"/>
        <w:spacing w:before="0" w:after="0"/>
        <w:jc w:val="center"/>
        <w:rPr>
          <w:rFonts w:cs="Arial"/>
        </w:rPr>
      </w:pPr>
    </w:p>
    <w:p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:rsidR="0009003B" w:rsidRDefault="00047904">
      <w:pPr>
        <w:pStyle w:val="Title-Filename"/>
        <w:spacing w:before="240" w:after="240"/>
        <w:jc w:val="center"/>
        <w:rPr>
          <w:rFonts w:cs="Arial"/>
        </w:rPr>
      </w:pPr>
      <w:r>
        <w:fldChar w:fldCharType="begin"/>
      </w:r>
      <w:r>
        <w:instrText xml:space="preserve"> FILENAME   \* MERGEFORMAT </w:instrText>
      </w:r>
      <w:r>
        <w:fldChar w:fldCharType="separate"/>
      </w:r>
      <w:r w:rsidR="00CB7CB9" w:rsidRPr="00CB7CB9">
        <w:rPr>
          <w:rFonts w:cs="Arial"/>
          <w:noProof/>
        </w:rPr>
        <w:t>EC20</w:t>
      </w:r>
      <w:r w:rsidR="0086567D">
        <w:rPr>
          <w:rFonts w:cs="Arial"/>
          <w:noProof/>
        </w:rPr>
        <w:t>5</w:t>
      </w:r>
      <w:r w:rsidR="00CB7CB9" w:rsidRPr="00CB7CB9">
        <w:rPr>
          <w:rFonts w:cs="Arial"/>
          <w:noProof/>
        </w:rPr>
        <w:t xml:space="preserve"> -</w:t>
      </w:r>
      <w:r w:rsidR="006D0882">
        <w:rPr>
          <w:rFonts w:cs="Arial"/>
          <w:noProof/>
        </w:rPr>
        <w:t xml:space="preserve"> AulaLab 5</w:t>
      </w:r>
      <w:r w:rsidR="009546D5">
        <w:rPr>
          <w:rFonts w:cs="Arial"/>
          <w:noProof/>
        </w:rPr>
        <w:t xml:space="preserve"> -</w:t>
      </w:r>
      <w:r w:rsidR="00CB7CB9" w:rsidRPr="00CB7CB9">
        <w:rPr>
          <w:rFonts w:cs="Arial"/>
          <w:noProof/>
        </w:rPr>
        <w:t xml:space="preserve"> Documento Engenharia de Software</w:t>
      </w:r>
      <w:r w:rsidR="00922279">
        <w:rPr>
          <w:rFonts w:cs="Arial"/>
          <w:noProof/>
        </w:rPr>
        <w:t>.docx</w:t>
      </w:r>
      <w:r>
        <w:rPr>
          <w:rFonts w:cs="Arial"/>
          <w:noProof/>
        </w:rPr>
        <w:fldChar w:fldCharType="end"/>
      </w:r>
    </w:p>
    <w:p w:rsidR="0009003B" w:rsidRDefault="0009003B">
      <w:pPr>
        <w:sectPr w:rsidR="0009003B" w:rsidSect="009E0462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:rsidR="0009003B" w:rsidRDefault="0009003B">
      <w:pPr>
        <w:pStyle w:val="Heading1-FormatOnly"/>
      </w:pPr>
      <w:bookmarkStart w:id="0" w:name="_Toc494372565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407"/>
        <w:gridCol w:w="3346"/>
        <w:gridCol w:w="1701"/>
        <w:gridCol w:w="1843"/>
        <w:gridCol w:w="1420"/>
      </w:tblGrid>
      <w:tr w:rsidR="00240BB3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9546D5" w:rsidRPr="00E76246" w:rsidRDefault="00E76246" w:rsidP="009546D5">
            <w:pPr>
              <w:snapToGrid w:val="0"/>
              <w:jc w:val="center"/>
              <w:rPr>
                <w:b/>
              </w:rPr>
            </w:pPr>
            <w:r w:rsidRPr="00E76246">
              <w:rPr>
                <w:b/>
              </w:rPr>
              <w:t>Ensley</w:t>
            </w:r>
          </w:p>
          <w:p w:rsidR="009546D5" w:rsidRPr="009546D5" w:rsidRDefault="00E76246" w:rsidP="009546D5">
            <w:pPr>
              <w:snapToGrid w:val="0"/>
              <w:jc w:val="center"/>
            </w:pPr>
            <w:r>
              <w:t>Felipe</w:t>
            </w:r>
          </w:p>
          <w:p w:rsidR="00240BB3" w:rsidRPr="009546D5" w:rsidRDefault="00E76246" w:rsidP="009546D5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E76246" w:rsidP="00AD6438">
            <w:pPr>
              <w:snapToGrid w:val="0"/>
              <w:jc w:val="center"/>
            </w:pPr>
            <w:r>
              <w:t>16/08/2017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CB6976" w:rsidP="003B540E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F3128" w:rsidP="00DF3128">
            <w:pPr>
              <w:snapToGrid w:val="0"/>
              <w:jc w:val="center"/>
            </w:pPr>
            <w:r>
              <w:t>19/08</w:t>
            </w:r>
            <w:r w:rsidR="00CF1394">
              <w:t>/</w:t>
            </w:r>
            <w:r>
              <w:t>2017</w:t>
            </w:r>
          </w:p>
        </w:tc>
      </w:tr>
      <w:tr w:rsidR="00240BB3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240BB3" w:rsidP="00240BB3">
            <w:pPr>
              <w:jc w:val="center"/>
            </w:pPr>
            <w:r>
              <w:t>V0.2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DF3128" w:rsidRDefault="00DF3128" w:rsidP="009546D5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9546D5" w:rsidRPr="009546D5" w:rsidRDefault="00DF3128" w:rsidP="009546D5">
            <w:pPr>
              <w:snapToGrid w:val="0"/>
              <w:jc w:val="center"/>
            </w:pPr>
            <w:r>
              <w:t>Felipe</w:t>
            </w:r>
          </w:p>
          <w:p w:rsidR="00240BB3" w:rsidRDefault="00DF3128" w:rsidP="009546D5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57B44" w:rsidP="00240BB3">
            <w:pPr>
              <w:snapToGrid w:val="0"/>
              <w:jc w:val="center"/>
            </w:pPr>
            <w:r>
              <w:rPr>
                <w:noProof/>
              </w:rPr>
              <w:t>Estrutura Analítica do Projeto - EAP e Dicionário do EAP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F3128" w:rsidP="00DF3128">
            <w:pPr>
              <w:snapToGrid w:val="0"/>
              <w:jc w:val="center"/>
            </w:pPr>
            <w:r>
              <w:t>23</w:t>
            </w:r>
            <w:r w:rsidR="00CF1394">
              <w:t>/</w:t>
            </w:r>
            <w:r>
              <w:t>08</w:t>
            </w:r>
            <w:r w:rsidR="00CF1394">
              <w:t>/</w:t>
            </w:r>
            <w:r>
              <w:t>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3B540E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9B0761" w:rsidRDefault="009B0761" w:rsidP="009B0761">
            <w:pPr>
              <w:snapToGrid w:val="0"/>
              <w:jc w:val="center"/>
              <w:rPr>
                <w:u w:val="single"/>
              </w:rPr>
            </w:pPr>
            <w:r>
              <w:t>25</w:t>
            </w:r>
            <w:r w:rsidR="00CF1394">
              <w:t>/</w:t>
            </w:r>
            <w:r>
              <w:t>08</w:t>
            </w:r>
            <w:r w:rsidR="00CF1394">
              <w:t>/</w:t>
            </w:r>
            <w:r>
              <w:t>2017</w:t>
            </w:r>
          </w:p>
        </w:tc>
      </w:tr>
      <w:tr w:rsidR="00240BB3" w:rsidTr="008A3929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D57B44" w:rsidP="00240BB3">
            <w:pPr>
              <w:jc w:val="center"/>
            </w:pPr>
            <w:r>
              <w:t>V0.3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D57B44" w:rsidRDefault="00D57B44" w:rsidP="00D57B44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D57B44" w:rsidRPr="009546D5" w:rsidRDefault="00D57B44" w:rsidP="00D57B44">
            <w:pPr>
              <w:snapToGrid w:val="0"/>
              <w:jc w:val="center"/>
            </w:pPr>
            <w:r>
              <w:t>Felipe</w:t>
            </w:r>
          </w:p>
          <w:p w:rsidR="00240BB3" w:rsidRDefault="00D57B44" w:rsidP="00D57B44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4E19FF" w:rsidRDefault="00D57B44" w:rsidP="00240BB3">
            <w:pPr>
              <w:snapToGrid w:val="0"/>
              <w:jc w:val="center"/>
            </w:pPr>
            <w:r>
              <w:t xml:space="preserve">Cronograma de </w:t>
            </w:r>
            <w:r w:rsidRPr="00E647E9">
              <w:t>Atividades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D57B44" w:rsidRDefault="00D57B44" w:rsidP="00AD6438">
            <w:pPr>
              <w:snapToGrid w:val="0"/>
              <w:jc w:val="center"/>
              <w:rPr>
                <w:lang w:val="en-US"/>
              </w:rPr>
            </w:pPr>
            <w:r>
              <w:t>30</w:t>
            </w:r>
            <w:r>
              <w:rPr>
                <w:lang w:val="en-US"/>
              </w:rPr>
              <w:t>/08/2017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D57B4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0D6250" w:rsidP="00AD6438">
            <w:pPr>
              <w:snapToGrid w:val="0"/>
              <w:jc w:val="center"/>
            </w:pPr>
            <w:r>
              <w:t>30/08/2017</w:t>
            </w:r>
          </w:p>
        </w:tc>
      </w:tr>
      <w:tr w:rsidR="008A3929" w:rsidTr="008A3929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A3929" w:rsidRDefault="008A3929" w:rsidP="00240BB3">
            <w:pPr>
              <w:jc w:val="center"/>
            </w:pPr>
            <w:r>
              <w:t>V0.4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8A3929" w:rsidRDefault="008A3929" w:rsidP="008A3929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8A3929" w:rsidRPr="009546D5" w:rsidRDefault="008A3929" w:rsidP="008A3929">
            <w:pPr>
              <w:snapToGrid w:val="0"/>
              <w:jc w:val="center"/>
            </w:pPr>
            <w:r>
              <w:t>Felipe</w:t>
            </w:r>
          </w:p>
          <w:p w:rsidR="008A3929" w:rsidRPr="00DF3128" w:rsidRDefault="008A3929" w:rsidP="008A3929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240BB3">
            <w:pPr>
              <w:snapToGrid w:val="0"/>
              <w:jc w:val="center"/>
            </w:pPr>
            <w:r>
              <w:t>Requisitos Funcionais e Não Funcionais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905DB2" w:rsidP="00AD6438">
            <w:pPr>
              <w:snapToGrid w:val="0"/>
              <w:jc w:val="center"/>
            </w:pPr>
            <w:r>
              <w:t>19/09/2017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AD6438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AD6438">
            <w:pPr>
              <w:snapToGrid w:val="0"/>
              <w:jc w:val="center"/>
            </w:pPr>
          </w:p>
        </w:tc>
      </w:tr>
      <w:tr w:rsidR="008A3929" w:rsidTr="00E647E9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A3929" w:rsidRDefault="008A3929" w:rsidP="00240BB3">
            <w:pPr>
              <w:jc w:val="center"/>
            </w:pPr>
            <w:r>
              <w:t>V0.5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8A3929" w:rsidRDefault="008A3929" w:rsidP="008A3929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8A3929" w:rsidRPr="009546D5" w:rsidRDefault="008A3929" w:rsidP="008A3929">
            <w:pPr>
              <w:snapToGrid w:val="0"/>
              <w:jc w:val="center"/>
            </w:pPr>
            <w:r>
              <w:t>Felipe</w:t>
            </w:r>
          </w:p>
          <w:p w:rsidR="008A3929" w:rsidRPr="00DF3128" w:rsidRDefault="008A3929" w:rsidP="008A3929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D5278E" w:rsidRDefault="00D5278E" w:rsidP="00240BB3">
            <w:pPr>
              <w:snapToGrid w:val="0"/>
              <w:jc w:val="center"/>
            </w:pPr>
            <w:r>
              <w:t xml:space="preserve">Diagrama de Casos de Uso e Fluxo de Eventos 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D5278E" w:rsidP="00AD6438">
            <w:pPr>
              <w:snapToGrid w:val="0"/>
              <w:jc w:val="center"/>
            </w:pPr>
            <w:r>
              <w:t>04/10(meia noite)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AD6438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AD6438">
            <w:pPr>
              <w:snapToGrid w:val="0"/>
              <w:jc w:val="center"/>
            </w:pPr>
          </w:p>
        </w:tc>
      </w:tr>
    </w:tbl>
    <w:p w:rsidR="0009003B" w:rsidRPr="00240BB3" w:rsidRDefault="0009003B">
      <w:pPr>
        <w:pStyle w:val="Comment"/>
        <w:rPr>
          <w:i w:val="0"/>
        </w:rPr>
      </w:pPr>
    </w:p>
    <w:p w:rsidR="00240BB3" w:rsidRPr="00240BB3" w:rsidRDefault="00240BB3">
      <w:pPr>
        <w:pStyle w:val="Comment"/>
        <w:rPr>
          <w:i w:val="0"/>
        </w:rPr>
      </w:pPr>
    </w:p>
    <w:p w:rsidR="00240BB3" w:rsidRPr="00240BB3" w:rsidRDefault="00240BB3">
      <w:pPr>
        <w:pStyle w:val="Comment"/>
        <w:rPr>
          <w:i w:val="0"/>
        </w:rPr>
      </w:pPr>
    </w:p>
    <w:p w:rsidR="0009003B" w:rsidRDefault="0009003B">
      <w:pPr>
        <w:pStyle w:val="Table-Text"/>
        <w:spacing w:before="0" w:after="0"/>
      </w:pPr>
    </w:p>
    <w:p w:rsidR="0009003B" w:rsidRDefault="0009003B">
      <w:pPr>
        <w:pStyle w:val="Heading1-FormatOnly"/>
        <w:spacing w:after="120"/>
        <w:sectPr w:rsidR="0009003B" w:rsidSect="009E04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1" w:name="_Toc494372566"/>
      <w:r>
        <w:lastRenderedPageBreak/>
        <w:t>Índice</w:t>
      </w:r>
      <w:bookmarkEnd w:id="1"/>
    </w:p>
    <w:p w:rsidR="008D1F20" w:rsidRDefault="00F0429C" w:rsidP="008D1F20">
      <w:pPr>
        <w:pStyle w:val="Sumrio1"/>
        <w:tabs>
          <w:tab w:val="clear" w:pos="864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fldChar w:fldCharType="begin"/>
      </w:r>
      <w:r w:rsidR="0009003B"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8D1F20">
        <w:rPr>
          <w:noProof/>
        </w:rPr>
        <w:t>Tabela de Revisões</w:t>
      </w:r>
      <w:r w:rsidR="008D1F20">
        <w:rPr>
          <w:noProof/>
        </w:rPr>
        <w:tab/>
      </w:r>
      <w:r w:rsidR="008D1F20">
        <w:rPr>
          <w:noProof/>
        </w:rPr>
        <w:fldChar w:fldCharType="begin"/>
      </w:r>
      <w:r w:rsidR="008D1F20">
        <w:rPr>
          <w:noProof/>
        </w:rPr>
        <w:instrText xml:space="preserve"> PAGEREF _Toc494372565 \h </w:instrText>
      </w:r>
      <w:r w:rsidR="008D1F20">
        <w:rPr>
          <w:noProof/>
        </w:rPr>
      </w:r>
      <w:r w:rsidR="008D1F20">
        <w:rPr>
          <w:noProof/>
        </w:rPr>
        <w:fldChar w:fldCharType="separate"/>
      </w:r>
      <w:r w:rsidR="008D1F20">
        <w:rPr>
          <w:noProof/>
        </w:rPr>
        <w:t>2</w:t>
      </w:r>
      <w:r w:rsidR="008D1F20"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C0302F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C0302F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C0302F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Req.1-Cadastro dos administradores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Req.2-Cadastro dos alunos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Req.3-Adicionar horários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Req.4-Editar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Req.5-Remover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Req.6-Listar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5.1.7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Req.7-Adicionar horário de início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5.1.8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Req.8-Adicionar horário de término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5.1.9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Req.9-Criar atividade extra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5.1.10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Req.10-Finalizar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Req.11-Editar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Req.12-Monitorar cumprimento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 w:rsidRPr="00C0302F">
        <w:rPr>
          <w:noProof/>
        </w:rPr>
        <w:t>Login</w:t>
      </w:r>
      <w:r>
        <w:rPr>
          <w:noProof/>
        </w:rPr>
        <w:t xml:space="preserve">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 w:rsidRPr="00C0302F">
        <w:rPr>
          <w:noProof/>
        </w:rPr>
        <w:t>Login</w:t>
      </w:r>
      <w:r>
        <w:rPr>
          <w:noProof/>
        </w:rPr>
        <w:t xml:space="preserve">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Ver atividades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Req.13- Utilizar Android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Req.14 - Utilizar 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de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4"/>
        <w:tabs>
          <w:tab w:val="left" w:pos="1698"/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Req.92-O tempo para carregar os cenários não deve passar de 4 segundos.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lastRenderedPageBreak/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8D1F20" w:rsidRDefault="008D1F2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8D1F20" w:rsidRDefault="008D1F2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8D1F20" w:rsidRDefault="008D1F2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8D1F20" w:rsidRDefault="008D1F2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09003B" w:rsidRDefault="00F0429C" w:rsidP="00295ABC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94372567"/>
      <w:r>
        <w:lastRenderedPageBreak/>
        <w:t>Lista de Figuras</w:t>
      </w:r>
      <w:bookmarkEnd w:id="2"/>
    </w:p>
    <w:p w:rsidR="00AD0531" w:rsidRDefault="00F0429C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 w:rsidR="0009003B">
        <w:instrText xml:space="preserve"> TOC \c "FIGURA" </w:instrText>
      </w:r>
      <w:r>
        <w:fldChar w:fldCharType="separate"/>
      </w:r>
      <w:r w:rsidR="00AD0531" w:rsidRPr="008D52D8">
        <w:rPr>
          <w:b/>
          <w:noProof/>
        </w:rPr>
        <w:t>Figura 1</w:t>
      </w:r>
      <w:r w:rsidR="00AD0531">
        <w:rPr>
          <w:noProof/>
        </w:rPr>
        <w:t>- Logotipo da empresa.</w:t>
      </w:r>
      <w:r w:rsidR="00AD0531">
        <w:rPr>
          <w:noProof/>
        </w:rPr>
        <w:tab/>
      </w:r>
      <w:r>
        <w:rPr>
          <w:noProof/>
        </w:rPr>
        <w:fldChar w:fldCharType="begin"/>
      </w:r>
      <w:r w:rsidR="00AD0531">
        <w:rPr>
          <w:noProof/>
        </w:rPr>
        <w:instrText xml:space="preserve"> PAGEREF _Toc491881503 \h </w:instrText>
      </w:r>
      <w:r>
        <w:rPr>
          <w:noProof/>
        </w:rPr>
      </w:r>
      <w:r>
        <w:rPr>
          <w:noProof/>
        </w:rPr>
        <w:fldChar w:fldCharType="separate"/>
      </w:r>
      <w:r w:rsidR="00AD0531">
        <w:rPr>
          <w:noProof/>
        </w:rPr>
        <w:t>8</w:t>
      </w:r>
      <w:r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2</w:t>
      </w:r>
      <w:r>
        <w:rPr>
          <w:noProof/>
        </w:rPr>
        <w:t>- Exemplo da implementação.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_Toc491881504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9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 xml:space="preserve">Figura 3- </w:t>
      </w:r>
      <w:r>
        <w:rPr>
          <w:noProof/>
        </w:rPr>
        <w:t>Fluxograma App Help.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_Toc491881505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10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4-</w:t>
      </w:r>
      <w:r>
        <w:rPr>
          <w:noProof/>
        </w:rPr>
        <w:t xml:space="preserve"> Diagrama de casos de uso.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_Toc491881506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15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5-</w:t>
      </w:r>
      <w:r>
        <w:rPr>
          <w:noProof/>
        </w:rPr>
        <w:t xml:space="preserve"> Modelo Entidade-Relacionamento.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_Toc491881507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20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6-</w:t>
      </w:r>
      <w:r>
        <w:rPr>
          <w:noProof/>
        </w:rPr>
        <w:t xml:space="preserve"> Diagrama de Classes.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_Toc491881508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21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7-</w:t>
      </w:r>
      <w:r>
        <w:rPr>
          <w:noProof/>
        </w:rPr>
        <w:t xml:space="preserve"> Diagrama de Sequência.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_Toc491881509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21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8-</w:t>
      </w:r>
      <w:r>
        <w:rPr>
          <w:noProof/>
        </w:rPr>
        <w:t xml:space="preserve"> Diagrama de Pacotes.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_Toc491881510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22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9-</w:t>
      </w:r>
      <w:r>
        <w:rPr>
          <w:noProof/>
        </w:rPr>
        <w:t xml:space="preserve"> Diagrama de Atividades.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_Toc491881511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22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10-</w:t>
      </w:r>
      <w:r>
        <w:rPr>
          <w:noProof/>
        </w:rPr>
        <w:t xml:space="preserve"> Telas do Software.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_Toc491881512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23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11-</w:t>
      </w:r>
      <w:r>
        <w:rPr>
          <w:noProof/>
        </w:rPr>
        <w:t>EAP.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_Toc491881513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24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12-</w:t>
      </w:r>
      <w:r>
        <w:rPr>
          <w:noProof/>
        </w:rPr>
        <w:t>Dicionário do EAP.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_Toc491881514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25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13</w:t>
      </w:r>
      <w:r>
        <w:rPr>
          <w:noProof/>
        </w:rPr>
        <w:t>- Cronograma.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_Toc491881515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25</w:t>
      </w:r>
      <w:r w:rsidR="00F0429C">
        <w:rPr>
          <w:noProof/>
        </w:rPr>
        <w:fldChar w:fldCharType="end"/>
      </w:r>
    </w:p>
    <w:p w:rsidR="0009003B" w:rsidRDefault="00F0429C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>
      <w:pPr>
        <w:pStyle w:val="Sumrio1"/>
        <w:tabs>
          <w:tab w:val="right" w:leader="dot" w:pos="9404"/>
        </w:tabs>
      </w:pPr>
    </w:p>
    <w:p w:rsidR="0009003B" w:rsidRDefault="0009003B">
      <w:pPr>
        <w:pStyle w:val="Corpodetexto"/>
      </w:pPr>
    </w:p>
    <w:p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94372568"/>
      <w:r>
        <w:lastRenderedPageBreak/>
        <w:t>Lista de Tabelas</w:t>
      </w:r>
      <w:bookmarkEnd w:id="3"/>
    </w:p>
    <w:p w:rsidR="007E27D7" w:rsidRDefault="00F0429C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 w:rsidR="0009003B">
        <w:instrText xml:space="preserve"> TOC \c "TABELA" </w:instrText>
      </w:r>
      <w:r>
        <w:fldChar w:fldCharType="separate"/>
      </w:r>
      <w:r w:rsidR="007E27D7" w:rsidRPr="00CE6962">
        <w:rPr>
          <w:b/>
          <w:noProof/>
        </w:rPr>
        <w:t>Tabela 01 -</w:t>
      </w:r>
      <w:r w:rsidR="007E27D7">
        <w:rPr>
          <w:noProof/>
        </w:rPr>
        <w:t xml:space="preserve"> Requisito Req.1.</w:t>
      </w:r>
      <w:r w:rsidR="007E27D7">
        <w:rPr>
          <w:noProof/>
        </w:rPr>
        <w:tab/>
      </w:r>
      <w:r>
        <w:rPr>
          <w:noProof/>
        </w:rPr>
        <w:fldChar w:fldCharType="begin"/>
      </w:r>
      <w:r w:rsidR="007E27D7">
        <w:rPr>
          <w:noProof/>
        </w:rPr>
        <w:instrText xml:space="preserve"> PAGEREF _Toc491291043 \h </w:instrText>
      </w:r>
      <w:r>
        <w:rPr>
          <w:noProof/>
        </w:rPr>
      </w:r>
      <w:r>
        <w:rPr>
          <w:noProof/>
        </w:rPr>
        <w:fldChar w:fldCharType="separate"/>
      </w:r>
      <w:r w:rsidR="008D1F20">
        <w:rPr>
          <w:noProof/>
        </w:rPr>
        <w:t>11</w:t>
      </w:r>
      <w:r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02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Req.2.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_Toc491291044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11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03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Req.3.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_Toc491291045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12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04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Req.4.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_Toc491291046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12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05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Req.5.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_Toc491291047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12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06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Req.6.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_Toc491291048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12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07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Req.7.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_Toc491291049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13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08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Req.8.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_Toc491291050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13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09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Req.9.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_Toc491291051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13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10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Req.10.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_Toc491291052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14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11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Req.8.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_Toc491291053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14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noProof/>
        </w:rPr>
      </w:pPr>
      <w:r w:rsidRPr="00CE6962">
        <w:rPr>
          <w:b/>
          <w:noProof/>
        </w:rPr>
        <w:t>Tabela 12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Req.8.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_Toc491291054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14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noProof/>
        </w:rPr>
      </w:pPr>
      <w:r w:rsidRPr="007E27D7">
        <w:rPr>
          <w:rFonts w:eastAsiaTheme="minorEastAsia"/>
          <w:b/>
          <w:noProof/>
        </w:rPr>
        <w:t>Tabela 13-</w:t>
      </w:r>
      <w:r w:rsidRPr="007E27D7">
        <w:rPr>
          <w:noProof/>
        </w:rPr>
        <w:t xml:space="preserve"> Fluxo de evento principal &lt;Login do </w:t>
      </w:r>
      <w:r>
        <w:rPr>
          <w:noProof/>
        </w:rPr>
        <w:t>Administrador &gt; ...............................................................</w:t>
      </w:r>
      <w:r w:rsidR="00977991">
        <w:rPr>
          <w:noProof/>
        </w:rPr>
        <w:t>.....16</w:t>
      </w:r>
    </w:p>
    <w:p w:rsidR="007E27D7" w:rsidRPr="007E27D7" w:rsidRDefault="007E27D7" w:rsidP="007E27D7">
      <w:pPr>
        <w:pStyle w:val="ndicedeilustraes"/>
        <w:tabs>
          <w:tab w:val="right" w:leader="dot" w:pos="10773"/>
        </w:tabs>
        <w:rPr>
          <w:noProof/>
        </w:rPr>
      </w:pPr>
      <w:r w:rsidRPr="007E27D7">
        <w:rPr>
          <w:rFonts w:eastAsiaTheme="minorEastAsia"/>
          <w:b/>
          <w:noProof/>
        </w:rPr>
        <w:t>Tabela 14</w:t>
      </w:r>
      <w:r>
        <w:rPr>
          <w:rFonts w:eastAsiaTheme="minorEastAsia"/>
          <w:noProof/>
        </w:rPr>
        <w:t xml:space="preserve"> - </w:t>
      </w:r>
      <w:r w:rsidRPr="007E27D7">
        <w:rPr>
          <w:noProof/>
        </w:rPr>
        <w:t>Fluxo de evento principal &lt;Login do Aluno &gt;.</w:t>
      </w:r>
      <w:r>
        <w:rPr>
          <w:noProof/>
        </w:rPr>
        <w:t>.................................................................................17</w:t>
      </w:r>
    </w:p>
    <w:p w:rsidR="007E27D7" w:rsidRPr="007E27D7" w:rsidRDefault="007E27D7" w:rsidP="007E27D7">
      <w:pPr>
        <w:rPr>
          <w:rFonts w:eastAsiaTheme="minorEastAsia"/>
          <w:noProof/>
        </w:rPr>
      </w:pPr>
    </w:p>
    <w:p w:rsidR="0009003B" w:rsidRDefault="00F0429C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:rsidR="0009003B" w:rsidRDefault="0009003B">
      <w:pPr>
        <w:pStyle w:val="Ttulo1"/>
      </w:pPr>
      <w:bookmarkStart w:id="4" w:name="_Toc494372569"/>
      <w:r>
        <w:lastRenderedPageBreak/>
        <w:t>Introdução</w:t>
      </w:r>
      <w:bookmarkEnd w:id="4"/>
    </w:p>
    <w:p w:rsidR="0009003B" w:rsidRDefault="0009003B">
      <w:pPr>
        <w:pStyle w:val="Ttulo2"/>
        <w:rPr>
          <w:color w:val="000000"/>
        </w:rPr>
      </w:pPr>
      <w:bookmarkStart w:id="5" w:name="_Toc494372570"/>
      <w:r>
        <w:t>Definições, Acrônimos e Abreviaturas</w:t>
      </w:r>
      <w:bookmarkEnd w:id="5"/>
    </w:p>
    <w:p w:rsidR="00E76246" w:rsidRDefault="00E76246" w:rsidP="00E7624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CRUD</w:t>
      </w:r>
      <w:r w:rsidRPr="00194999">
        <w:rPr>
          <w:rFonts w:ascii="Arial" w:hAnsi="Arial" w:cs="Arial"/>
          <w:b/>
        </w:rPr>
        <w:t>-</w:t>
      </w:r>
      <w:r>
        <w:rPr>
          <w:rFonts w:ascii="Arial" w:hAnsi="Arial" w:cs="Arial"/>
        </w:rPr>
        <w:t>Operações de criação, leitura, edição e remoção de dados.</w:t>
      </w:r>
    </w:p>
    <w:p w:rsidR="00E76246" w:rsidRDefault="00E76246" w:rsidP="00E76246">
      <w:pPr>
        <w:jc w:val="both"/>
        <w:rPr>
          <w:rFonts w:ascii="Arial" w:hAnsi="Arial" w:cs="Arial"/>
        </w:rPr>
      </w:pPr>
      <w:proofErr w:type="spellStart"/>
      <w:r w:rsidRPr="00945D32">
        <w:rPr>
          <w:rFonts w:ascii="Arial" w:hAnsi="Arial" w:cs="Arial"/>
          <w:b/>
        </w:rPr>
        <w:t>Login</w:t>
      </w:r>
      <w:proofErr w:type="spellEnd"/>
      <w:r>
        <w:rPr>
          <w:rFonts w:ascii="Arial" w:hAnsi="Arial" w:cs="Arial"/>
          <w:b/>
        </w:rPr>
        <w:t xml:space="preserve"> -</w:t>
      </w:r>
      <w:r>
        <w:rPr>
          <w:rFonts w:ascii="Arial" w:hAnsi="Arial" w:cs="Arial"/>
        </w:rPr>
        <w:t>Campo necessário para acesso a uma conta.</w:t>
      </w:r>
    </w:p>
    <w:p w:rsidR="00E76246" w:rsidRDefault="00E76246" w:rsidP="00E76246">
      <w:pPr>
        <w:jc w:val="both"/>
        <w:rPr>
          <w:rFonts w:ascii="Arial" w:hAnsi="Arial" w:cs="Arial"/>
        </w:rPr>
      </w:pPr>
      <w:r w:rsidRPr="00945D32">
        <w:rPr>
          <w:rFonts w:ascii="Arial" w:hAnsi="Arial" w:cs="Arial"/>
          <w:b/>
        </w:rPr>
        <w:t>Mobile</w:t>
      </w:r>
      <w:r>
        <w:rPr>
          <w:rFonts w:ascii="Arial" w:hAnsi="Arial" w:cs="Arial"/>
          <w:b/>
        </w:rPr>
        <w:t xml:space="preserve"> -</w:t>
      </w:r>
      <w:r>
        <w:rPr>
          <w:rFonts w:ascii="Arial" w:hAnsi="Arial" w:cs="Arial"/>
        </w:rPr>
        <w:t>Aplicação móvel.</w:t>
      </w:r>
    </w:p>
    <w:p w:rsidR="0049547B" w:rsidRPr="00945D32" w:rsidRDefault="0049547B" w:rsidP="00E76246">
      <w:pPr>
        <w:jc w:val="both"/>
        <w:rPr>
          <w:rFonts w:ascii="Arial" w:hAnsi="Arial" w:cs="Arial"/>
        </w:rPr>
      </w:pPr>
      <w:proofErr w:type="spellStart"/>
      <w:r w:rsidRPr="0049547B">
        <w:rPr>
          <w:rFonts w:ascii="Arial" w:hAnsi="Arial" w:cs="Arial"/>
          <w:b/>
        </w:rPr>
        <w:t>Android</w:t>
      </w:r>
      <w:proofErr w:type="spellEnd"/>
      <w:r w:rsidR="00761AF5">
        <w:rPr>
          <w:rFonts w:ascii="Arial" w:hAnsi="Arial" w:cs="Arial"/>
        </w:rPr>
        <w:t>- Sistema operacional de um celular.</w:t>
      </w:r>
    </w:p>
    <w:p w:rsidR="0009003B" w:rsidRDefault="0009003B">
      <w:pPr>
        <w:pStyle w:val="Ttulo1"/>
      </w:pPr>
      <w:bookmarkStart w:id="6" w:name="_Toc494372571"/>
      <w:r>
        <w:lastRenderedPageBreak/>
        <w:t>Visão geral</w:t>
      </w:r>
      <w:bookmarkEnd w:id="6"/>
    </w:p>
    <w:p w:rsidR="0009003B" w:rsidRDefault="0009003B">
      <w:pPr>
        <w:pStyle w:val="Ttulo2"/>
      </w:pPr>
      <w:bookmarkStart w:id="7" w:name="_Toc494372572"/>
      <w:r>
        <w:t>Introdução</w:t>
      </w:r>
      <w:bookmarkEnd w:id="7"/>
    </w:p>
    <w:p w:rsidR="00E76246" w:rsidRDefault="00E76246" w:rsidP="00E76246">
      <w:pPr>
        <w:ind w:firstLine="708"/>
        <w:jc w:val="both"/>
      </w:pPr>
      <w:r>
        <w:t xml:space="preserve">Fundada em 1998 por Larry Page e Sergey Brin, o Google é uma empresa multinacional de software e serviços gerais da internet. Começou em um dormitório da faculdade e hoje desenvolve centenas de produtos que são usados por bilhões de pessoas em todo o mundo, como o </w:t>
      </w:r>
      <w:proofErr w:type="spellStart"/>
      <w:r>
        <w:t>YouTube</w:t>
      </w:r>
      <w:proofErr w:type="spellEnd"/>
      <w:r>
        <w:t xml:space="preserve"> e </w:t>
      </w:r>
      <w:proofErr w:type="spellStart"/>
      <w:r>
        <w:t>Android</w:t>
      </w:r>
      <w:proofErr w:type="spellEnd"/>
      <w:r>
        <w:t xml:space="preserve"> [1].</w:t>
      </w:r>
    </w:p>
    <w:p w:rsidR="00E76246" w:rsidRDefault="00E76246" w:rsidP="00E76246">
      <w:pPr>
        <w:ind w:firstLine="708"/>
        <w:jc w:val="both"/>
      </w:pPr>
    </w:p>
    <w:p w:rsidR="00E76246" w:rsidRDefault="00E76246" w:rsidP="00E76246">
      <w:pPr>
        <w:ind w:firstLine="708"/>
        <w:jc w:val="both"/>
      </w:pPr>
    </w:p>
    <w:p w:rsidR="00EC193C" w:rsidRDefault="00931554" w:rsidP="008A1192">
      <w:pPr>
        <w:ind w:firstLine="708"/>
        <w:jc w:val="center"/>
      </w:pPr>
      <w:r>
        <w:rPr>
          <w:noProof/>
          <w:lang w:eastAsia="pt-BR"/>
        </w:rPr>
        <w:drawing>
          <wp:inline distT="0" distB="0" distL="0" distR="0">
            <wp:extent cx="2608518" cy="2324100"/>
            <wp:effectExtent l="0" t="0" r="0" b="0"/>
            <wp:docPr id="24" name="Imagem 24" descr="Resultado de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Resultado de image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41" cy="232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761" w:rsidRDefault="009B0761" w:rsidP="009B0761">
      <w:pPr>
        <w:pStyle w:val="Legenda"/>
      </w:pPr>
      <w:bookmarkStart w:id="8" w:name="_Toc491881503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</w:t>
      </w:r>
      <w:r w:rsidR="00F0429C" w:rsidRPr="00E97394">
        <w:rPr>
          <w:b/>
        </w:rPr>
        <w:fldChar w:fldCharType="end"/>
      </w:r>
      <w:r w:rsidRPr="00194999">
        <w:t xml:space="preserve">- </w:t>
      </w:r>
      <w:r>
        <w:t>Logotipo da empresa.</w:t>
      </w:r>
      <w:bookmarkEnd w:id="8"/>
    </w:p>
    <w:p w:rsidR="00E76246" w:rsidRDefault="00E76246" w:rsidP="00E76246">
      <w:pPr>
        <w:ind w:firstLine="708"/>
        <w:jc w:val="both"/>
      </w:pPr>
    </w:p>
    <w:p w:rsidR="00E76246" w:rsidRDefault="00E76246" w:rsidP="00E76246">
      <w:pPr>
        <w:ind w:firstLine="708"/>
        <w:jc w:val="both"/>
      </w:pPr>
    </w:p>
    <w:p w:rsidR="00E76246" w:rsidRPr="006247E2" w:rsidRDefault="00E76246" w:rsidP="00E76246">
      <w:pPr>
        <w:ind w:firstLine="708"/>
        <w:jc w:val="both"/>
        <w:rPr>
          <w:u w:val="single"/>
        </w:rPr>
      </w:pPr>
      <w:r>
        <w:t xml:space="preserve">O Google possui um setor que desenvolvimento de aplicações </w:t>
      </w:r>
      <w:r w:rsidRPr="007669AD">
        <w:rPr>
          <w:i/>
        </w:rPr>
        <w:t>mobile</w:t>
      </w:r>
      <w:r>
        <w:t xml:space="preserve"> pensando em melhor a experiência das pessoas em situações do dia a dia que necessitam uma maior eficiência e melhor aproveitamento de tempo. Sabendo disso, nosso grupo foi desafiado em desenvolver um aplicativo para melhor controle de atividades no dia a dia de um estudante, de nome </w:t>
      </w:r>
      <w:proofErr w:type="spellStart"/>
      <w:r>
        <w:t>App</w:t>
      </w:r>
      <w:proofErr w:type="spellEnd"/>
      <w:r>
        <w:t xml:space="preserve"> Help.</w:t>
      </w:r>
    </w:p>
    <w:p w:rsidR="009B64DB" w:rsidRDefault="009B64DB">
      <w:pPr>
        <w:ind w:firstLine="708"/>
        <w:jc w:val="both"/>
        <w:rPr>
          <w:rFonts w:cs="Arial"/>
        </w:rPr>
      </w:pPr>
    </w:p>
    <w:p w:rsidR="0009003B" w:rsidRDefault="0009003B">
      <w:pPr>
        <w:pStyle w:val="Ttulo2"/>
        <w:rPr>
          <w:color w:val="000000"/>
        </w:rPr>
      </w:pPr>
      <w:bookmarkStart w:id="9" w:name="_Toc494372573"/>
      <w:r>
        <w:t>Escopo</w:t>
      </w:r>
      <w:bookmarkEnd w:id="9"/>
    </w:p>
    <w:p w:rsidR="00C42C5B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projeto consiste em desenvolver um aplicativo móvel onde é possível ter um controle de horários e atividades desenvolvidas durante o semestre. Os horários são manipulados por dois usuários, o administrador e o aluno, que fazem a gerencia dos dados pelo </w:t>
      </w:r>
      <w:r w:rsidRPr="00CE68B8">
        <w:rPr>
          <w:color w:val="000000"/>
        </w:rPr>
        <w:t>CRUD</w:t>
      </w:r>
      <w:r>
        <w:rPr>
          <w:i w:val="0"/>
          <w:color w:val="000000"/>
        </w:rPr>
        <w:t xml:space="preserve"> que são armazenados em um banco de dados, como mostra a Figura 1.</w:t>
      </w:r>
    </w:p>
    <w:p w:rsidR="00C42C5B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aluno movimenta as atividades regulares de dentro ou fora da instituição, como uma maneira de planejar a semana. Porém, não tem controle total das atividades extras que participa, apenas visualiza e registra os horários em que esteve trabalhando nelas. </w:t>
      </w:r>
    </w:p>
    <w:p w:rsidR="00DF56AE" w:rsidRPr="00DF56AE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administrador possui acesso total as atividades extras, podendo determinar quem participa, além de monitorar o cumprimento de horário dos alunos. </w:t>
      </w:r>
    </w:p>
    <w:p w:rsidR="0009003B" w:rsidRDefault="00C42C5B" w:rsidP="00DF56AE">
      <w:pPr>
        <w:pStyle w:val="Comment"/>
        <w:keepNext/>
        <w:ind w:firstLine="708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6257712" cy="2724150"/>
            <wp:effectExtent l="19050" t="0" r="0" b="0"/>
            <wp:docPr id="8" name="Imagem 3" descr="C:\Users\Home\Desktop\Esco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\Desktop\Escopo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712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3B" w:rsidRDefault="00A60644" w:rsidP="00951EBE">
      <w:pPr>
        <w:pStyle w:val="Legenda"/>
      </w:pPr>
      <w:bookmarkStart w:id="10" w:name="_Toc491881504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="00E55E98"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2</w:t>
      </w:r>
      <w:r w:rsidR="00F0429C" w:rsidRPr="00E97394">
        <w:rPr>
          <w:b/>
        </w:rPr>
        <w:fldChar w:fldCharType="end"/>
      </w:r>
      <w:r w:rsidR="000613CF" w:rsidRPr="00194999">
        <w:t>- Exemplo da implementação</w:t>
      </w:r>
      <w:r w:rsidR="00C567FC">
        <w:t>.</w:t>
      </w:r>
      <w:bookmarkEnd w:id="10"/>
    </w:p>
    <w:p w:rsidR="00C42C5B" w:rsidRPr="00194999" w:rsidRDefault="00C42C5B" w:rsidP="00951EBE">
      <w:pPr>
        <w:pStyle w:val="Legenda"/>
      </w:pPr>
    </w:p>
    <w:p w:rsidR="0009003B" w:rsidRDefault="0009003B">
      <w:pPr>
        <w:pStyle w:val="Ttulo2"/>
        <w:rPr>
          <w:color w:val="000000"/>
        </w:rPr>
      </w:pPr>
      <w:bookmarkStart w:id="11" w:name="_Toc494372574"/>
      <w:r>
        <w:t>Descrição de funcionamento</w:t>
      </w:r>
      <w:bookmarkEnd w:id="11"/>
    </w:p>
    <w:p w:rsidR="008A1192" w:rsidRDefault="008A1192" w:rsidP="008A1192">
      <w:pPr>
        <w:pStyle w:val="Comment"/>
        <w:ind w:firstLine="708"/>
        <w:jc w:val="both"/>
        <w:rPr>
          <w:i w:val="0"/>
          <w:color w:val="000000"/>
          <w:u w:val="single"/>
        </w:rPr>
      </w:pPr>
      <w:r>
        <w:rPr>
          <w:i w:val="0"/>
          <w:color w:val="000000"/>
        </w:rPr>
        <w:t xml:space="preserve">O aplicativo atuará como um software </w:t>
      </w:r>
      <w:r w:rsidRPr="007A3EDA">
        <w:rPr>
          <w:color w:val="000000"/>
        </w:rPr>
        <w:t>mobile</w:t>
      </w:r>
      <w:r>
        <w:rPr>
          <w:i w:val="0"/>
          <w:color w:val="000000"/>
        </w:rPr>
        <w:t xml:space="preserve">, onde o usuário poderá criar sua própria conta de acesso e utilizá-la para fazer seu </w:t>
      </w:r>
      <w:proofErr w:type="spellStart"/>
      <w:r w:rsidRPr="00F603C3">
        <w:rPr>
          <w:color w:val="000000"/>
        </w:rPr>
        <w:t>login</w:t>
      </w:r>
      <w:proofErr w:type="spellEnd"/>
      <w:r>
        <w:rPr>
          <w:i w:val="0"/>
          <w:color w:val="000000"/>
        </w:rPr>
        <w:t xml:space="preserve"> e ter o controle de sua própria agenda de horários/atividades. Haverá dois tipos de conta: administrador e aluno. Os dois podem cadastrar, acessar suas informações de perfil para visualização ou alterá-las se caso for necessário. A diferença entre elas, é que somente a conta de administrador consegue fazer uma análise das atividades propostas do aluno, para ao final, retornar para ele um feedback de desempenho.</w:t>
      </w:r>
    </w:p>
    <w:p w:rsidR="008A1192" w:rsidRDefault="008A1192" w:rsidP="008A1192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Para controle das horas, haverá dois botões: um para ser selecionado na hora que for entrar no laboratório e outro para selecionar na saída. Ao clicar para entrar, a hora atual será salva em um campo específico de uma planilha e o mesmo serve também para a saída. Isso faz com que o aluno não precise ficar anotações de quando entrou e saiu do laboratório, já que o aplicativo deixa isso mais intuitivo e já ajuda na gravação da hora. </w:t>
      </w:r>
    </w:p>
    <w:p w:rsidR="00BA541B" w:rsidRDefault="008A1192" w:rsidP="008A1192">
      <w:pPr>
        <w:pStyle w:val="Comment"/>
        <w:ind w:firstLine="708"/>
        <w:jc w:val="both"/>
        <w:rPr>
          <w:i w:val="0"/>
          <w:color w:val="000000"/>
          <w:u w:val="single"/>
        </w:rPr>
      </w:pPr>
      <w:r>
        <w:rPr>
          <w:i w:val="0"/>
          <w:color w:val="000000"/>
        </w:rPr>
        <w:t>As atividades, minutos antes o aplicativo retornará uma mensagem na tela avisando o usuário para que ele não se esqueça de fazê-la. E todos os dados serão salvos em um banco de dados para facilitar o controle de conteúdo que será gerado, para uma possível utilização depois. Segue o fluxograma na Figura 2.</w:t>
      </w:r>
    </w:p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Default="00BA541B" w:rsidP="00BA541B"/>
    <w:p w:rsidR="00BA541B" w:rsidRDefault="00BA541B" w:rsidP="00BA541B"/>
    <w:p w:rsidR="008A1192" w:rsidRPr="00BA541B" w:rsidRDefault="00BA541B" w:rsidP="00BA541B">
      <w:pPr>
        <w:tabs>
          <w:tab w:val="left" w:pos="6915"/>
        </w:tabs>
      </w:pPr>
      <w:r>
        <w:tab/>
      </w:r>
    </w:p>
    <w:p w:rsidR="0009003B" w:rsidRDefault="0009003B" w:rsidP="00384D6E">
      <w:pPr>
        <w:pStyle w:val="Comment"/>
        <w:keepNext/>
        <w:jc w:val="center"/>
      </w:pPr>
    </w:p>
    <w:p w:rsidR="00D866FE" w:rsidRDefault="00A57E05" w:rsidP="00931554">
      <w:pPr>
        <w:pStyle w:val="Comment"/>
        <w:ind w:hanging="142"/>
        <w:jc w:val="center"/>
      </w:pPr>
      <w:r>
        <w:rPr>
          <w:noProof/>
          <w:lang w:eastAsia="pt-BR"/>
        </w:rPr>
        <w:drawing>
          <wp:inline distT="0" distB="0" distL="0" distR="0">
            <wp:extent cx="7134225" cy="5876925"/>
            <wp:effectExtent l="0" t="0" r="9525" b="9525"/>
            <wp:docPr id="78" name="Imagem 78" descr="C:\Users\casasbahia\AppData\Local\Microsoft\Windows\INetCache\Content.Word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casasbahia\AppData\Local\Microsoft\Windows\INetCache\Content.Word\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192" w:rsidRDefault="008A1192" w:rsidP="00D866FE">
      <w:pPr>
        <w:pStyle w:val="Comment"/>
        <w:ind w:firstLine="708"/>
        <w:jc w:val="center"/>
      </w:pPr>
    </w:p>
    <w:p w:rsidR="0009003B" w:rsidRPr="008A1192" w:rsidRDefault="00E97394" w:rsidP="00951EBE">
      <w:pPr>
        <w:pStyle w:val="Legenda"/>
      </w:pPr>
      <w:bookmarkStart w:id="12" w:name="_Toc491881505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3</w:t>
      </w:r>
      <w:r w:rsidR="00F0429C" w:rsidRPr="00E97394">
        <w:rPr>
          <w:b/>
        </w:rPr>
        <w:fldChar w:fldCharType="end"/>
      </w:r>
      <w:r w:rsidR="0033750A">
        <w:rPr>
          <w:b/>
        </w:rPr>
        <w:t xml:space="preserve">- </w:t>
      </w:r>
      <w:r w:rsidR="008A1192">
        <w:t xml:space="preserve">Fluxograma </w:t>
      </w:r>
      <w:proofErr w:type="spellStart"/>
      <w:r w:rsidR="008A1192">
        <w:t>App</w:t>
      </w:r>
      <w:proofErr w:type="spellEnd"/>
      <w:r w:rsidR="008A1192">
        <w:t xml:space="preserve"> Help.</w:t>
      </w:r>
      <w:bookmarkEnd w:id="12"/>
    </w:p>
    <w:p w:rsidR="0009003B" w:rsidRDefault="0009003B">
      <w:pPr>
        <w:pStyle w:val="Ttulo1"/>
      </w:pPr>
      <w:bookmarkStart w:id="13" w:name="_Toc494372575"/>
      <w:r>
        <w:lastRenderedPageBreak/>
        <w:t>Especificação de Requisitos</w:t>
      </w:r>
      <w:bookmarkEnd w:id="13"/>
    </w:p>
    <w:p w:rsidR="0009003B" w:rsidRDefault="0009003B">
      <w:pPr>
        <w:pStyle w:val="Ttulo2"/>
      </w:pPr>
      <w:bookmarkStart w:id="14" w:name="_Toc494372576"/>
      <w:r>
        <w:t>Requisitos Funcionais</w:t>
      </w:r>
      <w:bookmarkEnd w:id="14"/>
    </w:p>
    <w:p w:rsidR="00441750" w:rsidRPr="00DB468B" w:rsidRDefault="00441750" w:rsidP="00441750">
      <w:pPr>
        <w:pStyle w:val="Ttulo3"/>
        <w:tabs>
          <w:tab w:val="clear" w:pos="10927"/>
          <w:tab w:val="num" w:pos="1430"/>
        </w:tabs>
        <w:ind w:left="1560" w:hanging="851"/>
      </w:pPr>
      <w:bookmarkStart w:id="15" w:name="_Toc494372577"/>
      <w:r w:rsidRPr="00DB468B">
        <w:t>Req.</w:t>
      </w:r>
      <w:r w:rsidR="00047904">
        <w:fldChar w:fldCharType="begin"/>
      </w:r>
      <w:r w:rsidR="00047904">
        <w:instrText xml:space="preserve"> SEQ "Reqfuncionais" \*Arabic </w:instrText>
      </w:r>
      <w:r w:rsidR="00047904">
        <w:fldChar w:fldCharType="separate"/>
      </w:r>
      <w:r>
        <w:rPr>
          <w:noProof/>
        </w:rPr>
        <w:t>1</w:t>
      </w:r>
      <w:r w:rsidR="00047904">
        <w:rPr>
          <w:noProof/>
        </w:rPr>
        <w:fldChar w:fldCharType="end"/>
      </w:r>
      <w:r w:rsidRPr="00DB468B">
        <w:t>-</w:t>
      </w:r>
      <w:r>
        <w:t>C</w:t>
      </w:r>
      <w:r w:rsidRPr="00DB468B">
        <w:t xml:space="preserve">adastro dos </w:t>
      </w:r>
      <w:r>
        <w:t>administradores</w:t>
      </w:r>
      <w:bookmarkEnd w:id="15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snapToGrid w:val="0"/>
              <w:jc w:val="both"/>
            </w:pPr>
            <w:r w:rsidRPr="00194999">
              <w:t xml:space="preserve">Cada </w:t>
            </w:r>
            <w:r>
              <w:t>administrador</w:t>
            </w:r>
            <w:r w:rsidRPr="00194999">
              <w:t xml:space="preserve"> deve possuir os seguintes dados: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>- Nome</w:t>
            </w:r>
            <w:r>
              <w:t xml:space="preserve">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 Senha;</w:t>
            </w:r>
          </w:p>
          <w:p w:rsidR="00441750" w:rsidRPr="00194999" w:rsidRDefault="00441750" w:rsidP="00030DAC">
            <w:pPr>
              <w:snapToGrid w:val="0"/>
              <w:jc w:val="both"/>
            </w:pPr>
            <w:r>
              <w:t>- Número para contato;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 xml:space="preserve">- </w:t>
            </w:r>
            <w:r>
              <w:t>Ocupação;</w:t>
            </w:r>
          </w:p>
          <w:p w:rsidR="00441750" w:rsidRPr="000F29C4" w:rsidRDefault="00441750" w:rsidP="00030DAC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- Atividade que é responsável.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6A18BC" w:rsidRDefault="00441750" w:rsidP="00030DAC">
            <w:pPr>
              <w:pStyle w:val="Legenda"/>
              <w:jc w:val="left"/>
            </w:pPr>
            <w:r>
              <w:t>Senha deve possuir no mínimo 8 caracteres e pelo menos um caractere especial. E o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16" w:name="_Toc459891809"/>
      <w:bookmarkStart w:id="17" w:name="_Toc491291043"/>
      <w:r w:rsidRPr="00194999">
        <w:rPr>
          <w:b/>
        </w:rPr>
        <w:t>Tabela 0</w:t>
      </w:r>
      <w:r w:rsidRPr="00194999">
        <w:rPr>
          <w:b/>
          <w:i/>
        </w:rPr>
        <w:fldChar w:fldCharType="begin"/>
      </w:r>
      <w:r w:rsidRPr="00194999">
        <w:rPr>
          <w:b/>
        </w:rPr>
        <w:instrText xml:space="preserve"> SEQ "Tabela" \*Arabic </w:instrText>
      </w:r>
      <w:r w:rsidRPr="00194999">
        <w:rPr>
          <w:b/>
          <w:i/>
        </w:rPr>
        <w:fldChar w:fldCharType="separate"/>
      </w:r>
      <w:r>
        <w:rPr>
          <w:b/>
          <w:noProof/>
        </w:rPr>
        <w:t>1</w:t>
      </w:r>
      <w:r w:rsidRPr="00194999">
        <w:rPr>
          <w:b/>
          <w:i/>
          <w:noProof/>
        </w:rPr>
        <w:fldChar w:fldCharType="end"/>
      </w:r>
      <w:r w:rsidRPr="00194999">
        <w:rPr>
          <w:b/>
        </w:rPr>
        <w:t xml:space="preserve"> -</w:t>
      </w:r>
      <w:r w:rsidRPr="00194999">
        <w:t xml:space="preserve"> Requisito Req.1</w:t>
      </w:r>
      <w:r>
        <w:t>.</w:t>
      </w:r>
      <w:bookmarkEnd w:id="16"/>
      <w:bookmarkEnd w:id="17"/>
    </w:p>
    <w:p w:rsidR="00441750" w:rsidRPr="00DB468B" w:rsidRDefault="00441750" w:rsidP="00441750">
      <w:pPr>
        <w:pStyle w:val="Ttulo3"/>
        <w:tabs>
          <w:tab w:val="clear" w:pos="10927"/>
          <w:tab w:val="num" w:pos="1430"/>
        </w:tabs>
        <w:ind w:left="1560" w:hanging="851"/>
      </w:pPr>
      <w:bookmarkStart w:id="18" w:name="_Toc494871724"/>
      <w:r w:rsidRPr="00DB468B">
        <w:t>Req.</w:t>
      </w:r>
      <w:r w:rsidR="00047904">
        <w:fldChar w:fldCharType="begin"/>
      </w:r>
      <w:r w:rsidR="00047904">
        <w:instrText xml:space="preserve"> SEQ "Reqfuncionais" \*Arabic </w:instrText>
      </w:r>
      <w:r w:rsidR="00047904">
        <w:fldChar w:fldCharType="separate"/>
      </w:r>
      <w:r>
        <w:rPr>
          <w:noProof/>
        </w:rPr>
        <w:t>2</w:t>
      </w:r>
      <w:r w:rsidR="00047904">
        <w:rPr>
          <w:noProof/>
        </w:rPr>
        <w:fldChar w:fldCharType="end"/>
      </w:r>
      <w:r w:rsidRPr="00DB468B">
        <w:t>-</w:t>
      </w:r>
      <w:r>
        <w:t>Cadastro do perfil dos alunos</w:t>
      </w:r>
      <w:bookmarkEnd w:id="1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F6550B" w:rsidRDefault="00441750" w:rsidP="00030DAC">
            <w:pPr>
              <w:snapToGrid w:val="0"/>
              <w:jc w:val="both"/>
            </w:pPr>
            <w:r>
              <w:t>Cada aluno deve possuir os seguintes dados</w:t>
            </w:r>
            <w:r w:rsidRPr="00F6550B">
              <w:t>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 Senha;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Número para contato</w:t>
            </w:r>
            <w:r w:rsidRPr="00F6550B">
              <w:t>;</w:t>
            </w:r>
          </w:p>
          <w:p w:rsidR="00441750" w:rsidRDefault="00441750" w:rsidP="00030DAC">
            <w:pPr>
              <w:snapToGrid w:val="0"/>
              <w:jc w:val="both"/>
            </w:pPr>
            <w:r w:rsidRPr="00F6550B">
              <w:t>- Per</w:t>
            </w:r>
            <w:r>
              <w:t>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Curso.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6A18BC" w:rsidRDefault="00441750" w:rsidP="00030DAC">
            <w:pPr>
              <w:pStyle w:val="Legenda"/>
              <w:jc w:val="left"/>
            </w:pPr>
            <w:r>
              <w:t>Senha deve possuir no mínimo 8 caracteres e pelo menos um caractere especial. E o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Alta.</w:t>
            </w:r>
          </w:p>
        </w:tc>
      </w:tr>
    </w:tbl>
    <w:p w:rsidR="00441750" w:rsidRDefault="00441750" w:rsidP="00441750">
      <w:pPr>
        <w:pStyle w:val="Legenda"/>
      </w:pPr>
      <w:bookmarkStart w:id="19" w:name="_Toc491291044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Pr="00C554FF">
        <w:rPr>
          <w:b/>
          <w:noProof/>
        </w:rPr>
        <w:t>2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 w:rsidRPr="00C554FF">
        <w:t>Requisito Req.2.</w:t>
      </w:r>
      <w:bookmarkEnd w:id="19"/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0" w:name="_Toc494871725"/>
      <w:r>
        <w:lastRenderedPageBreak/>
        <w:t>Req.3-Adicionar horários</w:t>
      </w:r>
      <w:bookmarkEnd w:id="20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Os alunos poderão adicionar aulas e atividades extras com os seguintes parâmetros: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(aula ou atividade extra);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Nome</w:t>
            </w:r>
            <w:r w:rsidRPr="008674D0">
              <w:t>;</w:t>
            </w:r>
          </w:p>
          <w:p w:rsidR="00441750" w:rsidRPr="008674D0" w:rsidRDefault="00441750" w:rsidP="00030DAC">
            <w:pPr>
              <w:snapToGrid w:val="0"/>
              <w:jc w:val="both"/>
            </w:pPr>
            <w:r w:rsidRPr="008674D0">
              <w:t>- Código da disciplina;</w:t>
            </w:r>
          </w:p>
          <w:p w:rsidR="00441750" w:rsidRDefault="00441750" w:rsidP="00030DAC">
            <w:pPr>
              <w:snapToGrid w:val="0"/>
              <w:jc w:val="both"/>
            </w:pPr>
            <w:r w:rsidRPr="008674D0">
              <w:t>- Local;</w:t>
            </w:r>
          </w:p>
          <w:p w:rsidR="00441750" w:rsidRDefault="00441750" w:rsidP="00030DAC">
            <w:pPr>
              <w:snapToGrid w:val="0"/>
              <w:jc w:val="both"/>
            </w:pPr>
            <w:r>
              <w:t>- Datas;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Horários.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Código da disciplina conterá letras e números. Data será no seguinte formato: </w:t>
            </w:r>
            <w:proofErr w:type="spellStart"/>
            <w:r>
              <w:rPr>
                <w:i w:val="0"/>
                <w:color w:val="000000"/>
              </w:rPr>
              <w:t>dd</w:t>
            </w:r>
            <w:proofErr w:type="spellEnd"/>
            <w:r>
              <w:rPr>
                <w:i w:val="0"/>
                <w:color w:val="000000"/>
              </w:rPr>
              <w:t xml:space="preserve">/mm/aa. Horário: </w:t>
            </w:r>
            <w:proofErr w:type="spellStart"/>
            <w:r>
              <w:rPr>
                <w:i w:val="0"/>
                <w:color w:val="000000"/>
              </w:rPr>
              <w:t>hh:mm</w:t>
            </w:r>
            <w:proofErr w:type="spellEnd"/>
            <w:r>
              <w:rPr>
                <w:i w:val="0"/>
                <w:color w:val="000000"/>
              </w:rPr>
              <w:t>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Alta.</w:t>
            </w:r>
          </w:p>
        </w:tc>
      </w:tr>
    </w:tbl>
    <w:p w:rsidR="00441750" w:rsidRDefault="00441750" w:rsidP="00441750">
      <w:pPr>
        <w:pStyle w:val="Legenda"/>
      </w:pPr>
      <w:bookmarkStart w:id="21" w:name="_Toc491291045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Pr="00C554FF">
        <w:rPr>
          <w:b/>
          <w:noProof/>
        </w:rPr>
        <w:t>3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 w:rsidRPr="00C554FF">
        <w:t>Requisito Req.3.</w:t>
      </w:r>
      <w:bookmarkEnd w:id="21"/>
    </w:p>
    <w:p w:rsidR="00441750" w:rsidRPr="00C554FF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2" w:name="_Toc494871726"/>
      <w:r>
        <w:t>Req.4-Editar horário</w:t>
      </w:r>
      <w:bookmarkEnd w:id="22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As edições de horários poderão ser feitas nos seguintes parâmetros: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(aula ou atividade extra);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Nome</w:t>
            </w:r>
            <w:r w:rsidRPr="008674D0">
              <w:t>;</w:t>
            </w:r>
          </w:p>
          <w:p w:rsidR="00441750" w:rsidRPr="008674D0" w:rsidRDefault="00441750" w:rsidP="00030DAC">
            <w:pPr>
              <w:snapToGrid w:val="0"/>
              <w:jc w:val="both"/>
            </w:pPr>
            <w:r w:rsidRPr="008674D0">
              <w:t>- Código da disciplina;</w:t>
            </w:r>
          </w:p>
          <w:p w:rsidR="00441750" w:rsidRDefault="00441750" w:rsidP="00030DAC">
            <w:pPr>
              <w:snapToGrid w:val="0"/>
              <w:jc w:val="both"/>
            </w:pPr>
            <w:r w:rsidRPr="008674D0">
              <w:t>- Local;</w:t>
            </w:r>
          </w:p>
          <w:p w:rsidR="00441750" w:rsidRDefault="00441750" w:rsidP="00030DAC">
            <w:pPr>
              <w:snapToGrid w:val="0"/>
              <w:jc w:val="both"/>
            </w:pPr>
            <w:r>
              <w:t>- Datas;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Horários.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Qualquer edição, antes de ser feitas, deve ser consultada com o administrador.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Baixa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23" w:name="_Toc491291046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4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Req.4</w:t>
      </w:r>
      <w:r w:rsidRPr="00C554FF">
        <w:t>.</w:t>
      </w:r>
      <w:bookmarkEnd w:id="23"/>
    </w:p>
    <w:p w:rsidR="00441750" w:rsidRPr="008674D0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4" w:name="_Toc494871727"/>
      <w:r w:rsidRPr="008674D0">
        <w:t>Req.</w:t>
      </w:r>
      <w:r>
        <w:t>5</w:t>
      </w:r>
      <w:r w:rsidRPr="008674D0">
        <w:t>-</w:t>
      </w:r>
      <w:r>
        <w:t xml:space="preserve">Remover </w:t>
      </w:r>
      <w:r w:rsidRPr="008674D0">
        <w:t>horário</w:t>
      </w:r>
      <w:bookmarkEnd w:id="24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Ao final do semestre, os alunos poderão remover as atividades</w:t>
            </w:r>
            <w:r w:rsidRPr="003A1A31">
              <w:t>/aulas</w:t>
            </w:r>
            <w:r>
              <w:t xml:space="preserve"> que não continuarão realizando durante as férias.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Para remover uma atividade, o administrador deve ser consultado.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  <w:rPr>
          <w:u w:val="single"/>
        </w:rPr>
      </w:pPr>
      <w:bookmarkStart w:id="25" w:name="_Toc491291047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5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Req.5</w:t>
      </w:r>
      <w:r w:rsidRPr="00C554FF">
        <w:t>.</w:t>
      </w:r>
      <w:bookmarkEnd w:id="25"/>
    </w:p>
    <w:p w:rsidR="00441750" w:rsidRPr="008674D0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6" w:name="_Toc494871728"/>
      <w:r w:rsidRPr="008674D0">
        <w:t>Req.</w:t>
      </w:r>
      <w:r>
        <w:t>6</w:t>
      </w:r>
      <w:r w:rsidRPr="008674D0">
        <w:t>-</w:t>
      </w:r>
      <w:r>
        <w:t>Listar Horário</w:t>
      </w:r>
      <w:bookmarkEnd w:id="26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Os alunos terão acesso aos horários do semestre. Poderão visualizar as atividades que já foram cumpridas e todo o planejamento do que foi feito e ainda não foi executado.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Os horários serão disponibilizados através de uma </w:t>
            </w:r>
            <w:r>
              <w:rPr>
                <w:i w:val="0"/>
                <w:color w:val="000000" w:themeColor="text1"/>
              </w:rPr>
              <w:t>tabela.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27" w:name="_Toc491291048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6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Req.6</w:t>
      </w:r>
      <w:r w:rsidRPr="00C554FF">
        <w:t>.</w:t>
      </w:r>
      <w:bookmarkEnd w:id="27"/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8" w:name="_Toc494871729"/>
      <w:r w:rsidRPr="00787452">
        <w:lastRenderedPageBreak/>
        <w:t>Req.</w:t>
      </w:r>
      <w:r>
        <w:t>7</w:t>
      </w:r>
      <w:r w:rsidRPr="00787452">
        <w:t>-</w:t>
      </w:r>
      <w:r>
        <w:t>Adicionar horário de início de atividade</w:t>
      </w:r>
      <w:bookmarkEnd w:id="2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Quando os alunos derem início a alguma atividade extra da instituição, deverão acessar o aplicativo e registrar o horário em que começaram.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 horário a ser adicionado pode ser o horário atual ou outro horário, caso os alunos tenham esquecido de se registrar.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29" w:name="_Toc491291049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7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Req.7</w:t>
      </w:r>
      <w:r w:rsidRPr="00C554FF">
        <w:t>.</w:t>
      </w:r>
      <w:bookmarkEnd w:id="29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0" w:name="_Toc494871730"/>
      <w:r w:rsidRPr="00787452">
        <w:t>Req.</w:t>
      </w:r>
      <w:r>
        <w:t>8</w:t>
      </w:r>
      <w:r w:rsidRPr="00787452">
        <w:t>-</w:t>
      </w:r>
      <w:r>
        <w:t>Adicionar horário de término de atividade</w:t>
      </w:r>
      <w:bookmarkEnd w:id="30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Ao término da atividade os alunos deverão acessar novamente o aplicativo e registrar o horário de saída, como no início da atividade.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 horário tem que ser definido corretamente, pois o administrador da atividade irá monitorar o cumprimento das atividades.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1" w:name="_Toc491291050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8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Req.8</w:t>
      </w:r>
      <w:r w:rsidRPr="00C554FF">
        <w:t>.</w:t>
      </w:r>
      <w:bookmarkEnd w:id="31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2" w:name="_Toc494871731"/>
      <w:r w:rsidRPr="00787452">
        <w:t>Req.</w:t>
      </w:r>
      <w:r>
        <w:t>9</w:t>
      </w:r>
      <w:r w:rsidRPr="00787452">
        <w:t>-</w:t>
      </w:r>
      <w:r>
        <w:t>Criar atividade extra</w:t>
      </w:r>
      <w:bookmarkEnd w:id="32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Os administradores poderão criar atividades extras e específicas em que serão responsáveis e adicionar alunos a elas. Os seguintes dados serão necessários para buscar os alunos: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Curso;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Período;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Default="00441750" w:rsidP="00030DAC">
            <w:pPr>
              <w:snapToGrid w:val="0"/>
              <w:jc w:val="both"/>
            </w:pPr>
          </w:p>
          <w:p w:rsidR="00441750" w:rsidRDefault="00441750" w:rsidP="00030DAC">
            <w:pPr>
              <w:snapToGrid w:val="0"/>
              <w:jc w:val="both"/>
            </w:pPr>
            <w:r>
              <w:t>Para criar a atividade serão necessárias as seguintes informações: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de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ou tema da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Tempo mensal obrigatório;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Número de alunos participantes.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D6564F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i w:val="0"/>
                <w:color w:val="auto"/>
              </w:rPr>
            </w:pPr>
            <w:r>
              <w:rPr>
                <w:i w:val="0"/>
                <w:color w:val="000000"/>
              </w:rPr>
              <w:t>O administrador deverá estipular um tempo mínimo que o aluno deverá dedicar à atividade durante o mês.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3" w:name="_Toc491291051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9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Req.9</w:t>
      </w:r>
      <w:r w:rsidRPr="00C554FF">
        <w:t>.</w:t>
      </w:r>
      <w:bookmarkEnd w:id="33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4" w:name="_Toc494871732"/>
      <w:r w:rsidRPr="00787452">
        <w:t>Req.</w:t>
      </w:r>
      <w:r>
        <w:t>10</w:t>
      </w:r>
      <w:r w:rsidRPr="00787452">
        <w:t>-</w:t>
      </w:r>
      <w:r>
        <w:t>Finalizar atividade extra</w:t>
      </w:r>
      <w:bookmarkEnd w:id="34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Ao término da atividade extra ou em caso de desistência, o administrador deverá remover o aluno da atividade e finalizá-la.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Os alunos somente serão removidos se a atividade tiver sido finalizada, caso contrário será utilizada a função de editar.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5" w:name="_Toc491291052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10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Req.10</w:t>
      </w:r>
      <w:r w:rsidRPr="00C554FF">
        <w:t>.</w:t>
      </w:r>
      <w:bookmarkEnd w:id="35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6" w:name="_Toc494871733"/>
      <w:r w:rsidRPr="00787452">
        <w:lastRenderedPageBreak/>
        <w:t>Req.</w:t>
      </w:r>
      <w:r>
        <w:t>11</w:t>
      </w:r>
      <w:r w:rsidRPr="00787452">
        <w:t>-</w:t>
      </w:r>
      <w:r>
        <w:t>Editar atividade extra</w:t>
      </w:r>
      <w:bookmarkEnd w:id="36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O administrador poderá fazer alterações nas atividades já existentes, tais como:</w:t>
            </w:r>
          </w:p>
          <w:p w:rsidR="00441750" w:rsidRDefault="00441750" w:rsidP="00030DAC">
            <w:pPr>
              <w:snapToGrid w:val="0"/>
              <w:jc w:val="both"/>
            </w:pPr>
            <w:r>
              <w:t>- Adicionar novos alunos;</w:t>
            </w:r>
          </w:p>
          <w:p w:rsidR="00441750" w:rsidRDefault="00441750" w:rsidP="00030DAC">
            <w:pPr>
              <w:snapToGrid w:val="0"/>
              <w:jc w:val="both"/>
            </w:pPr>
            <w:r>
              <w:t>- Trocar os alunos participantes;</w:t>
            </w:r>
          </w:p>
          <w:p w:rsidR="00441750" w:rsidRDefault="00441750" w:rsidP="00030DAC">
            <w:pPr>
              <w:snapToGrid w:val="0"/>
              <w:jc w:val="both"/>
            </w:pPr>
          </w:p>
          <w:p w:rsidR="00441750" w:rsidRDefault="00441750" w:rsidP="00030DAC">
            <w:pPr>
              <w:snapToGrid w:val="0"/>
              <w:jc w:val="both"/>
            </w:pPr>
            <w:r>
              <w:t xml:space="preserve">Também poderá ser feito alterações das informações, como: 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de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ou tema da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Tempo mensal obrigatório;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Número de alunos participantes.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BD0E93" w:rsidRDefault="00441750" w:rsidP="00030DAC">
            <w:pPr>
              <w:snapToGrid w:val="0"/>
              <w:jc w:val="both"/>
            </w:pPr>
            <w:r>
              <w:t>Não possui.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Baixa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7" w:name="_Toc491291053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11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Req.11</w:t>
      </w:r>
      <w:r w:rsidRPr="00C554FF">
        <w:t>.</w:t>
      </w:r>
      <w:bookmarkEnd w:id="37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8" w:name="_Toc494871734"/>
      <w:r w:rsidRPr="00787452">
        <w:t>Req.</w:t>
      </w:r>
      <w:r>
        <w:t>12</w:t>
      </w:r>
      <w:r w:rsidRPr="00787452">
        <w:t>-</w:t>
      </w:r>
      <w:r>
        <w:t>Listar atividades extras</w:t>
      </w:r>
      <w:bookmarkEnd w:id="3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O cumprimento das atividades poderá ser monitorado pelos administradores, que terão acesso aos horários programados para as atividades e cumpridos pelos alunos.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Os administradores somente possuirão acesso as atividades em que são responsáveis.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9" w:name="_Toc491291054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12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Req.12</w:t>
      </w:r>
      <w:r w:rsidRPr="00C554FF">
        <w:t>.</w:t>
      </w:r>
      <w:bookmarkEnd w:id="39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0" w:name="_Toc494871735"/>
      <w:r w:rsidRPr="00787452">
        <w:t>Req.</w:t>
      </w:r>
      <w:r>
        <w:t>13</w:t>
      </w:r>
      <w:r w:rsidRPr="00787452">
        <w:t>-</w:t>
      </w:r>
      <w:r>
        <w:t>Login de administrador</w:t>
      </w:r>
      <w:bookmarkEnd w:id="40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administradores cadastrados poder</w:t>
            </w:r>
            <w:r w:rsidRPr="00993884">
              <w:t xml:space="preserve">ão acessar o aplicativo fazendo </w:t>
            </w:r>
            <w:proofErr w:type="spellStart"/>
            <w:r w:rsidRPr="00872C51">
              <w:rPr>
                <w:i/>
              </w:rPr>
              <w:t>login</w:t>
            </w:r>
            <w:proofErr w:type="spellEnd"/>
            <w:r w:rsidRPr="00993884">
              <w:t xml:space="preserve"> com os seguintes dados</w:t>
            </w:r>
            <w:r>
              <w:t>:</w:t>
            </w:r>
          </w:p>
          <w:p w:rsidR="00441750" w:rsidRDefault="00441750" w:rsidP="00030DAC">
            <w:pPr>
              <w:snapToGrid w:val="0"/>
              <w:jc w:val="both"/>
            </w:pPr>
            <w:r>
              <w:t>-E-mail;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-Senha;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-Tipo de usuário (Administrador).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pStyle w:val="Comment"/>
              <w:snapToGrid w:val="0"/>
              <w:jc w:val="both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 xml:space="preserve">O cadastro somente será validado se todos os itens forem preenchidos. </w:t>
            </w:r>
          </w:p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Para </w:t>
            </w:r>
            <w:proofErr w:type="spellStart"/>
            <w:r w:rsidRPr="00872C51">
              <w:rPr>
                <w:color w:val="000000"/>
              </w:rPr>
              <w:t>login</w:t>
            </w:r>
            <w:proofErr w:type="spellEnd"/>
            <w:r>
              <w:rPr>
                <w:i w:val="0"/>
                <w:color w:val="000000"/>
              </w:rPr>
              <w:t xml:space="preserve"> como aluno, o usuário deverá selecionar a opção “Administrador”.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13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Req.13</w:t>
      </w: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1" w:name="_Toc494871736"/>
      <w:r w:rsidRPr="00787452">
        <w:lastRenderedPageBreak/>
        <w:t>Req.</w:t>
      </w:r>
      <w:r>
        <w:t>14</w:t>
      </w:r>
      <w:r w:rsidRPr="00787452">
        <w:t>-</w:t>
      </w:r>
      <w:r>
        <w:t>Login de aluno</w:t>
      </w:r>
      <w:bookmarkEnd w:id="41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alunos cadastrados poder</w:t>
            </w:r>
            <w:r w:rsidRPr="00993884">
              <w:t xml:space="preserve">ão acessar o aplicativo fazendo </w:t>
            </w:r>
            <w:proofErr w:type="spellStart"/>
            <w:r w:rsidRPr="00872C51">
              <w:rPr>
                <w:i/>
              </w:rPr>
              <w:t>login</w:t>
            </w:r>
            <w:proofErr w:type="spellEnd"/>
            <w:r w:rsidRPr="00993884">
              <w:t xml:space="preserve"> com os seguintes dados</w:t>
            </w:r>
            <w:r>
              <w:t>:</w:t>
            </w:r>
          </w:p>
          <w:p w:rsidR="00441750" w:rsidRDefault="00441750" w:rsidP="00030DAC">
            <w:pPr>
              <w:snapToGrid w:val="0"/>
              <w:jc w:val="both"/>
            </w:pPr>
            <w:r>
              <w:t>-E-mail;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-Senha;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-Tipo de usuário (Aluno).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pStyle w:val="Comment"/>
              <w:snapToGrid w:val="0"/>
              <w:jc w:val="both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 xml:space="preserve">O cadastro somente será validado se todos os itens forem preenchidos. </w:t>
            </w:r>
          </w:p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Para </w:t>
            </w:r>
            <w:proofErr w:type="spellStart"/>
            <w:r w:rsidRPr="00872C51">
              <w:rPr>
                <w:color w:val="000000"/>
              </w:rPr>
              <w:t>login</w:t>
            </w:r>
            <w:proofErr w:type="spellEnd"/>
            <w:r>
              <w:rPr>
                <w:i w:val="0"/>
                <w:color w:val="000000"/>
              </w:rPr>
              <w:t xml:space="preserve"> como aluno, o usuário deverá selecionar a opção “Aluno”.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14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Req.14</w:t>
      </w: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2" w:name="_Toc494871737"/>
      <w:r w:rsidRPr="00787452">
        <w:t>Req.</w:t>
      </w:r>
      <w:r>
        <w:t>15</w:t>
      </w:r>
      <w:r w:rsidRPr="00787452">
        <w:t>-</w:t>
      </w:r>
      <w:r>
        <w:t>Visualizar perfil do aluno</w:t>
      </w:r>
      <w:bookmarkEnd w:id="42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alunos poder</w:t>
            </w:r>
            <w:r w:rsidRPr="00993884">
              <w:t xml:space="preserve">ão </w:t>
            </w:r>
            <w:r>
              <w:t>visualizar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Número para contato</w:t>
            </w:r>
            <w:r w:rsidRPr="00F6550B">
              <w:t>;</w:t>
            </w:r>
          </w:p>
          <w:p w:rsidR="00441750" w:rsidRDefault="00441750" w:rsidP="00030DAC">
            <w:pPr>
              <w:snapToGrid w:val="0"/>
              <w:jc w:val="both"/>
            </w:pPr>
            <w:r w:rsidRPr="00F6550B">
              <w:t>- Per</w:t>
            </w:r>
            <w:r>
              <w:t>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Curso.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Cada aluno terá acesso somente ao seu perfil.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15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Req.15</w:t>
      </w: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3" w:name="_Toc494871738"/>
      <w:r w:rsidRPr="00787452">
        <w:t>Req.</w:t>
      </w:r>
      <w:r>
        <w:t>16</w:t>
      </w:r>
      <w:r w:rsidRPr="00787452">
        <w:t>-</w:t>
      </w:r>
      <w:r>
        <w:t>Visualizar perfil do administrador</w:t>
      </w:r>
      <w:bookmarkEnd w:id="43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F6550B" w:rsidRDefault="00441750" w:rsidP="00030DAC">
            <w:pPr>
              <w:snapToGrid w:val="0"/>
              <w:jc w:val="both"/>
            </w:pPr>
            <w:r>
              <w:t>Os administradores poder</w:t>
            </w:r>
            <w:r w:rsidRPr="00993884">
              <w:t xml:space="preserve">ão </w:t>
            </w:r>
            <w:r>
              <w:t>visualizar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>- Nome</w:t>
            </w:r>
            <w:r>
              <w:t xml:space="preserve">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194999" w:rsidRDefault="00441750" w:rsidP="00030DAC">
            <w:pPr>
              <w:snapToGrid w:val="0"/>
              <w:jc w:val="both"/>
            </w:pPr>
            <w:r>
              <w:t>- Número para contato;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 xml:space="preserve">- </w:t>
            </w:r>
            <w:r>
              <w:t>Ocupação;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Atividade que é responsável.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Cada administrador terá acesso somente ao seu perfil.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16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Req.16</w:t>
      </w: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  <w:jc w:val="left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4" w:name="_Toc494871739"/>
      <w:r w:rsidRPr="00787452">
        <w:lastRenderedPageBreak/>
        <w:t>Req.</w:t>
      </w:r>
      <w:r>
        <w:t>17</w:t>
      </w:r>
      <w:r w:rsidRPr="00787452">
        <w:t>-</w:t>
      </w:r>
      <w:r>
        <w:t>Editar perfil do aluno</w:t>
      </w:r>
      <w:bookmarkEnd w:id="44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alunos poderão</w:t>
            </w:r>
            <w:r w:rsidRPr="00993884">
              <w:t xml:space="preserve"> </w:t>
            </w:r>
            <w:r>
              <w:t>editar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Número para contato</w:t>
            </w:r>
            <w:r w:rsidRPr="00F6550B">
              <w:t>;</w:t>
            </w:r>
          </w:p>
          <w:p w:rsidR="00441750" w:rsidRDefault="00441750" w:rsidP="00030DAC">
            <w:pPr>
              <w:snapToGrid w:val="0"/>
              <w:jc w:val="both"/>
            </w:pPr>
            <w:r w:rsidRPr="00F6550B">
              <w:t>- Per</w:t>
            </w:r>
            <w:r>
              <w:t>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Curso.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auto"/>
              </w:rPr>
              <w:t>O</w:t>
            </w:r>
            <w:r w:rsidRPr="00872C51">
              <w:rPr>
                <w:i w:val="0"/>
                <w:color w:val="auto"/>
              </w:rPr>
              <w:t xml:space="preserve">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17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Req.17</w:t>
      </w:r>
    </w:p>
    <w:p w:rsidR="00441750" w:rsidRDefault="00441750" w:rsidP="00441750">
      <w:pPr>
        <w:pStyle w:val="Legenda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5" w:name="_Toc494871740"/>
      <w:r w:rsidRPr="00787452">
        <w:t>Req.</w:t>
      </w:r>
      <w:r>
        <w:t>18</w:t>
      </w:r>
      <w:r w:rsidRPr="00787452">
        <w:t>-</w:t>
      </w:r>
      <w:r>
        <w:t>Editar perfil do administrador</w:t>
      </w:r>
      <w:bookmarkEnd w:id="45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F6550B" w:rsidRDefault="00441750" w:rsidP="00030DAC">
            <w:pPr>
              <w:snapToGrid w:val="0"/>
              <w:jc w:val="both"/>
            </w:pPr>
            <w:r>
              <w:t>Os administradores cadastrados poder</w:t>
            </w:r>
            <w:r w:rsidRPr="00993884">
              <w:t xml:space="preserve">ão </w:t>
            </w:r>
            <w:r>
              <w:t>editar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>- Nome</w:t>
            </w:r>
            <w:r>
              <w:t xml:space="preserve">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194999" w:rsidRDefault="00441750" w:rsidP="00030DAC">
            <w:pPr>
              <w:snapToGrid w:val="0"/>
              <w:jc w:val="both"/>
            </w:pPr>
            <w:r>
              <w:t>- Número para contato;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 xml:space="preserve">- </w:t>
            </w:r>
            <w:r>
              <w:t>Ocupação;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Atividade que é responsável.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72C51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  <w:color w:val="auto"/>
              </w:rPr>
            </w:pPr>
            <w:r>
              <w:rPr>
                <w:i w:val="0"/>
                <w:color w:val="auto"/>
              </w:rPr>
              <w:t>O</w:t>
            </w:r>
            <w:r w:rsidRPr="00872C51">
              <w:rPr>
                <w:i w:val="0"/>
                <w:color w:val="auto"/>
              </w:rPr>
              <w:t xml:space="preserve">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18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Req.18</w:t>
      </w:r>
    </w:p>
    <w:p w:rsidR="00BB24D5" w:rsidRPr="00316EFC" w:rsidRDefault="00BB24D5" w:rsidP="00A344D4">
      <w:pPr>
        <w:jc w:val="center"/>
        <w:rPr>
          <w:u w:val="single"/>
        </w:rPr>
      </w:pPr>
    </w:p>
    <w:p w:rsidR="009F697A" w:rsidRDefault="009F697A">
      <w:pPr>
        <w:pStyle w:val="Ttulo2"/>
        <w:pageBreakBefore/>
      </w:pPr>
      <w:bookmarkStart w:id="46" w:name="_Toc494372589"/>
      <w:r>
        <w:lastRenderedPageBreak/>
        <w:t>Diagrama de Casos de Uso</w:t>
      </w:r>
      <w:bookmarkEnd w:id="46"/>
    </w:p>
    <w:p w:rsidR="009B64DB" w:rsidRDefault="00441750" w:rsidP="00441750">
      <w:pPr>
        <w:keepNext/>
        <w:jc w:val="center"/>
      </w:pPr>
      <w:r>
        <w:rPr>
          <w:b/>
          <w:noProof/>
          <w:lang w:eastAsia="pt-BR"/>
        </w:rPr>
        <w:drawing>
          <wp:inline distT="0" distB="0" distL="0" distR="0" wp14:anchorId="3CD14A5A" wp14:editId="441E4665">
            <wp:extent cx="6848475" cy="4857750"/>
            <wp:effectExtent l="0" t="0" r="0" b="0"/>
            <wp:docPr id="7" name="Imagem 7" descr="C:\Users\Home\Desktop\Caso de uso App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me\Desktop\Caso de uso AppHel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882">
        <w:rPr>
          <w:noProof/>
          <w:lang w:eastAsia="pt-BR"/>
        </w:rPr>
        <mc:AlternateContent>
          <mc:Choice Requires="wps">
            <w:drawing>
              <wp:inline distT="0" distB="0" distL="0" distR="0" wp14:anchorId="587F7984" wp14:editId="2D659B37">
                <wp:extent cx="308610" cy="308610"/>
                <wp:effectExtent l="0" t="0" r="0" b="0"/>
                <wp:docPr id="18" name="Retângulo 18" descr="blob:https://web.whatsapp.com/d6f0c54c-6d55-4b84-9b41-8c1d645fe7f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885AF2" id="Retângulo 18" o:spid="_x0000_s1026" alt="blob:https://web.whatsapp.com/d6f0c54c-6d55-4b84-9b41-8c1d645fe7f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  <w:r w:rsidR="006D0882">
        <w:rPr>
          <w:noProof/>
          <w:lang w:eastAsia="pt-BR"/>
        </w:rPr>
        <mc:AlternateContent>
          <mc:Choice Requires="wps">
            <w:drawing>
              <wp:inline distT="0" distB="0" distL="0" distR="0" wp14:anchorId="2E0053CA" wp14:editId="5D9B38CF">
                <wp:extent cx="308610" cy="308610"/>
                <wp:effectExtent l="0" t="0" r="0" b="0"/>
                <wp:docPr id="19" name="Retângulo 19" descr="blob:https://web.whatsapp.com/d6f0c54c-6d55-4b84-9b41-8c1d645fe7f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5474B1" id="Retângulo 19" o:spid="_x0000_s1026" alt="blob:https://web.whatsapp.com/d6f0c54c-6d55-4b84-9b41-8c1d645fe7f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  <w:bookmarkStart w:id="47" w:name="_Toc491881506"/>
      <w:r w:rsidR="00E97394"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="00E97394"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4</w:t>
      </w:r>
      <w:r w:rsidR="00F0429C" w:rsidRPr="00E97394">
        <w:rPr>
          <w:b/>
        </w:rPr>
        <w:fldChar w:fldCharType="end"/>
      </w:r>
      <w:r w:rsidR="00F72BC2" w:rsidRPr="00194999">
        <w:rPr>
          <w:b/>
        </w:rPr>
        <w:t>-</w:t>
      </w:r>
      <w:r w:rsidR="009B64DB" w:rsidRPr="00194999">
        <w:t xml:space="preserve"> Diagrama de </w:t>
      </w:r>
      <w:r w:rsidR="00145513" w:rsidRPr="00194999">
        <w:t>c</w:t>
      </w:r>
      <w:r w:rsidR="009B64DB" w:rsidRPr="00194999">
        <w:t xml:space="preserve">asos de </w:t>
      </w:r>
      <w:r w:rsidR="00145513" w:rsidRPr="00194999">
        <w:t>u</w:t>
      </w:r>
      <w:r w:rsidR="009B64DB" w:rsidRPr="00194999">
        <w:t>so</w:t>
      </w:r>
      <w:r w:rsidR="00194999" w:rsidRPr="00194999">
        <w:t>.</w:t>
      </w:r>
      <w:bookmarkEnd w:id="47"/>
    </w:p>
    <w:p w:rsidR="001F2435" w:rsidRPr="00194999" w:rsidRDefault="001F2435" w:rsidP="00951EBE">
      <w:pPr>
        <w:pStyle w:val="Legenda"/>
      </w:pPr>
    </w:p>
    <w:p w:rsidR="00B674EB" w:rsidRDefault="00B674EB" w:rsidP="000D7A48">
      <w:pPr>
        <w:pStyle w:val="Ttulo3"/>
        <w:ind w:left="709" w:hanging="709"/>
      </w:pPr>
      <w:bookmarkStart w:id="48" w:name="_Toc364852096"/>
      <w:bookmarkStart w:id="49" w:name="_Toc494372590"/>
      <w:r>
        <w:t>Descrição dos Atores</w:t>
      </w:r>
      <w:bookmarkEnd w:id="48"/>
      <w:bookmarkEnd w:id="49"/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A1 - Administrador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 xml:space="preserve">O Administrador tem acesso às funcionalidades de adicionar atividades, editar atividades, assim como ver horas, ver atividades, e fazer </w:t>
      </w:r>
      <w:proofErr w:type="spellStart"/>
      <w:r w:rsidRPr="001F2435">
        <w:rPr>
          <w:i/>
        </w:rPr>
        <w:t>login</w:t>
      </w:r>
      <w:proofErr w:type="spellEnd"/>
      <w:r w:rsidRPr="001F2435">
        <w:t>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A2 - Aluno</w:t>
      </w:r>
    </w:p>
    <w:p w:rsidR="001F2435" w:rsidRDefault="001F2435" w:rsidP="006F19C3">
      <w:pPr>
        <w:ind w:left="709"/>
        <w:jc w:val="both"/>
      </w:pPr>
      <w:r>
        <w:rPr>
          <w:b/>
        </w:rPr>
        <w:tab/>
      </w:r>
      <w:r w:rsidRPr="001F2435">
        <w:t xml:space="preserve">O aluno tem acesso às funcionalidades de inserir hora, editar hora, assim como ver horas, ver atividades, e fazer </w:t>
      </w:r>
      <w:proofErr w:type="spellStart"/>
      <w:r w:rsidRPr="001F2435">
        <w:rPr>
          <w:i/>
        </w:rPr>
        <w:t>login</w:t>
      </w:r>
      <w:proofErr w:type="spellEnd"/>
      <w:r w:rsidRPr="001F2435">
        <w:t>.</w:t>
      </w:r>
    </w:p>
    <w:p w:rsidR="00D5278E" w:rsidRPr="00D5278E" w:rsidRDefault="00D5278E" w:rsidP="006F19C3">
      <w:pPr>
        <w:ind w:left="709"/>
        <w:jc w:val="both"/>
        <w:rPr>
          <w:b/>
        </w:rPr>
      </w:pPr>
      <w:r w:rsidRPr="00D5278E">
        <w:rPr>
          <w:b/>
        </w:rPr>
        <w:t>A3 – Banco de dados</w:t>
      </w:r>
    </w:p>
    <w:p w:rsidR="00E813C1" w:rsidRDefault="00E813C1" w:rsidP="006F19C3">
      <w:pPr>
        <w:ind w:left="709"/>
        <w:jc w:val="both"/>
      </w:pPr>
    </w:p>
    <w:p w:rsidR="00E813C1" w:rsidRPr="001F2435" w:rsidRDefault="00E813C1" w:rsidP="006F19C3">
      <w:pPr>
        <w:ind w:left="709"/>
        <w:jc w:val="both"/>
        <w:rPr>
          <w:b/>
        </w:rPr>
      </w:pPr>
    </w:p>
    <w:p w:rsidR="00B674EB" w:rsidRDefault="00B674EB" w:rsidP="000D7A48">
      <w:pPr>
        <w:pStyle w:val="Ttulo3"/>
        <w:ind w:left="851" w:hanging="851"/>
        <w:jc w:val="both"/>
      </w:pPr>
      <w:bookmarkStart w:id="50" w:name="_Toc364852097"/>
      <w:bookmarkStart w:id="51" w:name="_Toc494372591"/>
      <w:r>
        <w:t>Descrição dos Casos de Uso</w:t>
      </w:r>
      <w:bookmarkEnd w:id="50"/>
      <w:bookmarkEnd w:id="51"/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CaU1 – Inserir Hora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lastRenderedPageBreak/>
        <w:tab/>
      </w:r>
      <w:r w:rsidRPr="001F2435">
        <w:t>Este caso de uso tem como objetivo adicionar as horas trabalhadas nos bancos de dados. Somente o Aluno tem acesso a este caso de uso.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CaU2 – Editar Hora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>Este caso de uso tem como objetivo editar as horas, previamente adicionada pelo Aluno, nos bancos de dados. Somente o Aluno tem acesso a este caso de uso.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CaU3 – Adicionar Atividade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>Este caso de uso tem como objetivo atribuir atividades ao Aluno, para que assim, ele possa lançar suas horas trabalhadas. Somente o Administrador tem acesso a este caso de uso.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CaU4 – Editar atividades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>Este caso de uso tem como objetivo editar as atividades do Aluno, já atribuídas anteriormente pelo Administrador. Somente o Administrador tem acesso a este caso de uso.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CaU5 – Ver Horas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>Este caso de uso tem como objetivo apenas mostrar as horas já lançada pelo aluno, sendo de acesso a ambos, Administrador e Aluno.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CaU6 – Ver Atividades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>Este caso de uso tem como objetivo apenas mostrar as atividades publicadas pelo Administrador, sendo de acesso a ambos, Administrador e Aluno.</w:t>
      </w:r>
    </w:p>
    <w:p w:rsid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 xml:space="preserve">CaU7 – </w:t>
      </w:r>
      <w:proofErr w:type="spellStart"/>
      <w:r w:rsidR="003306F2" w:rsidRPr="003306F2">
        <w:rPr>
          <w:b/>
          <w:i/>
        </w:rPr>
        <w:t>Login</w:t>
      </w:r>
      <w:proofErr w:type="spellEnd"/>
    </w:p>
    <w:p w:rsidR="001F2435" w:rsidRDefault="001F2435" w:rsidP="001F2435">
      <w:pPr>
        <w:ind w:left="709"/>
        <w:jc w:val="both"/>
      </w:pPr>
      <w:r>
        <w:tab/>
      </w:r>
      <w:r w:rsidRPr="001F2435">
        <w:t>Este caso de uso tem como objetivo acessar a conta pessoal para poder ter acesso a todas as informações descritas nos Casos de Uso anteriormente, sendo de acesso a ambos, Administrador e Aluno.</w:t>
      </w:r>
    </w:p>
    <w:p w:rsidR="009F697A" w:rsidRDefault="009F697A">
      <w:pPr>
        <w:pStyle w:val="Ttulo2"/>
        <w:pageBreakBefore/>
      </w:pPr>
      <w:bookmarkStart w:id="52" w:name="_Toc494372592"/>
      <w:r>
        <w:lastRenderedPageBreak/>
        <w:t>Fluxos de Eventos de Casos de Uso</w:t>
      </w:r>
      <w:bookmarkEnd w:id="52"/>
    </w:p>
    <w:p w:rsidR="00DC5E42" w:rsidRPr="00832967" w:rsidRDefault="003A2D40" w:rsidP="007D1D04">
      <w:pPr>
        <w:pStyle w:val="Ttulo3"/>
        <w:tabs>
          <w:tab w:val="num" w:pos="1146"/>
        </w:tabs>
        <w:ind w:left="426"/>
      </w:pPr>
      <w:bookmarkStart w:id="53" w:name="_Toc422919006"/>
      <w:bookmarkStart w:id="54" w:name="_Toc430302454"/>
      <w:bookmarkStart w:id="55" w:name="_Toc494372593"/>
      <w:proofErr w:type="spellStart"/>
      <w:r w:rsidRPr="004A180E">
        <w:rPr>
          <w:i/>
        </w:rPr>
        <w:t>Login</w:t>
      </w:r>
      <w:bookmarkEnd w:id="53"/>
      <w:bookmarkEnd w:id="54"/>
      <w:proofErr w:type="spellEnd"/>
      <w:r>
        <w:t xml:space="preserve"> do Administrador</w:t>
      </w:r>
      <w:bookmarkEnd w:id="55"/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DC5E42" w:rsidRPr="00E3770A" w:rsidTr="00DC6EB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 </w:t>
            </w:r>
            <w:proofErr w:type="spellStart"/>
            <w:r w:rsidR="00CF6D68">
              <w:rPr>
                <w:rStyle w:val="normaltextrun"/>
                <w:i/>
              </w:rPr>
              <w:t>l</w:t>
            </w:r>
            <w:r w:rsidRPr="003306F2">
              <w:rPr>
                <w:rStyle w:val="normaltextrun"/>
                <w:i/>
              </w:rPr>
              <w:t>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8A2805" w:rsidRDefault="00DC5E42" w:rsidP="00DC6EB0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Req.13-</w:t>
            </w:r>
            <w:r w:rsidRPr="008A2805">
              <w:t>Login de administrador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proofErr w:type="spellStart"/>
            <w:r>
              <w:rPr>
                <w:rStyle w:val="spellingerror"/>
                <w:b/>
                <w:bCs/>
              </w:rPr>
              <w:t>Pré</w:t>
            </w:r>
            <w:proofErr w:type="spellEnd"/>
            <w:r>
              <w:rPr>
                <w:rStyle w:val="spellingerror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r>
              <w:rPr>
                <w:rStyle w:val="spellingerror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DC5E42" w:rsidRPr="00E3770A" w:rsidTr="00DC6EB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DC5E42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C5E42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="00CF6D68">
              <w:rPr>
                <w:rStyle w:val="eop"/>
                <w:i/>
              </w:rPr>
              <w:t>l</w:t>
            </w:r>
            <w:r w:rsidRPr="003306F2">
              <w:rPr>
                <w:rStyle w:val="eop"/>
                <w:i/>
              </w:rPr>
              <w:t>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="00CF6D68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DC5E42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3306F2">
              <w:rPr>
                <w:rStyle w:val="eop"/>
                <w:i/>
              </w:rPr>
              <w:t>Login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="00CF6D68">
              <w:rPr>
                <w:rStyle w:val="normaltextrun"/>
                <w:i/>
              </w:rPr>
              <w:t>l</w:t>
            </w:r>
            <w:r w:rsidRPr="003306F2">
              <w:rPr>
                <w:rStyle w:val="normaltextrun"/>
                <w:i/>
              </w:rPr>
              <w:t>ogin</w:t>
            </w:r>
            <w:proofErr w:type="spellEnd"/>
            <w:r>
              <w:rPr>
                <w:rStyle w:val="normaltextrun"/>
                <w:i/>
              </w:rPr>
              <w:t xml:space="preserve"> </w:t>
            </w:r>
            <w:r>
              <w:rPr>
                <w:rStyle w:val="normaltextrun"/>
              </w:rPr>
              <w:t xml:space="preserve">no </w:t>
            </w:r>
            <w:r w:rsidRPr="00F17168">
              <w:rPr>
                <w:rStyle w:val="normaltextrun"/>
                <w:b/>
              </w:rPr>
              <w:t>Banco de Dados</w:t>
            </w:r>
            <w:r w:rsidRPr="003306F2">
              <w:rPr>
                <w:rStyle w:val="normaltextrun"/>
                <w:i/>
              </w:rPr>
              <w:t>.</w:t>
            </w:r>
          </w:p>
        </w:tc>
      </w:tr>
      <w:tr w:rsidR="00DC5E42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DC5E42" w:rsidRPr="00E3770A" w:rsidRDefault="00DC5E42" w:rsidP="00DC6EB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="00CF6D68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 xml:space="preserve">, entra no </w:t>
            </w:r>
            <w:r>
              <w:rPr>
                <w:rStyle w:val="normaltextrun"/>
              </w:rPr>
              <w:t>aplicativo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6 - Caso de uso finalizado.</w:t>
            </w:r>
          </w:p>
        </w:tc>
      </w:tr>
      <w:tr w:rsidR="00DC5E42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DC5E42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</w:t>
            </w:r>
            <w:r w:rsidR="00ED1A3A">
              <w:rPr>
                <w:rStyle w:val="normaltextrun"/>
              </w:rPr>
              <w:t xml:space="preserve">uma </w:t>
            </w:r>
            <w:r w:rsidRPr="00E3770A">
              <w:rPr>
                <w:rStyle w:val="normaltextrun"/>
              </w:rPr>
              <w:t xml:space="preserve">mensagem </w:t>
            </w:r>
            <w:r w:rsidR="00ED1A3A">
              <w:rPr>
                <w:rStyle w:val="normaltextrun"/>
              </w:rPr>
              <w:t xml:space="preserve">avisando </w:t>
            </w:r>
            <w:r w:rsidRPr="00E3770A">
              <w:rPr>
                <w:rStyle w:val="normaltextrun"/>
              </w:rPr>
              <w:t xml:space="preserve">que o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2 - Sistema pergunta se deseja efetuar</w:t>
            </w:r>
            <w:r w:rsidR="00ED1A3A">
              <w:rPr>
                <w:rStyle w:val="normaltextrun"/>
              </w:rPr>
              <w:t xml:space="preserve"> 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D03223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solicita efetuar o </w:t>
            </w:r>
            <w:proofErr w:type="spellStart"/>
            <w:r w:rsidRPr="00ED1A3A">
              <w:rPr>
                <w:rStyle w:val="normaltextrun"/>
                <w:i/>
              </w:rPr>
              <w:t>login</w:t>
            </w:r>
            <w:proofErr w:type="spellEnd"/>
            <w:r>
              <w:rPr>
                <w:rStyle w:val="normaltextrun"/>
              </w:rPr>
              <w:t xml:space="preserve"> novamente.</w:t>
            </w:r>
          </w:p>
        </w:tc>
        <w:tc>
          <w:tcPr>
            <w:tcW w:w="4999" w:type="dxa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Pr="003306F2">
              <w:rPr>
                <w:rStyle w:val="spellingerror"/>
                <w:i/>
              </w:rPr>
              <w:t>.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5 – O </w:t>
            </w:r>
            <w:r w:rsidRPr="00D03223"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 xml:space="preserve">digita o </w:t>
            </w:r>
            <w:proofErr w:type="spellStart"/>
            <w:r w:rsidRPr="00D03223">
              <w:rPr>
                <w:rStyle w:val="normaltextrun"/>
                <w:i/>
              </w:rPr>
              <w:t>login</w:t>
            </w:r>
            <w:proofErr w:type="spellEnd"/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</w:tcPr>
          <w:p w:rsidR="00D03223" w:rsidRPr="00E3770A" w:rsidRDefault="00ED1A3A" w:rsidP="00D03223">
            <w:pPr>
              <w:pStyle w:val="paragraph"/>
              <w:spacing w:before="0" w:after="0"/>
              <w:textAlignment w:val="baseline"/>
            </w:pPr>
            <w:r>
              <w:t xml:space="preserve">6 – O sistema valida o </w:t>
            </w:r>
            <w:proofErr w:type="spellStart"/>
            <w:r w:rsidRPr="00ED1A3A">
              <w:rPr>
                <w:i/>
              </w:rPr>
              <w:t>login</w:t>
            </w:r>
            <w:proofErr w:type="spellEnd"/>
            <w:r>
              <w:t>.</w:t>
            </w:r>
          </w:p>
        </w:tc>
      </w:tr>
      <w:tr w:rsidR="00ED1A3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ED1A3A" w:rsidRDefault="00ED1A3A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ED1A3A" w:rsidRDefault="00ED1A3A" w:rsidP="004A180E">
            <w:pPr>
              <w:pStyle w:val="paragraph"/>
              <w:spacing w:before="0" w:after="0"/>
              <w:textAlignment w:val="baseline"/>
            </w:pPr>
            <w:r>
              <w:t xml:space="preserve">7 – </w:t>
            </w:r>
            <w:r w:rsidR="004A180E">
              <w:t>O sistema realiza o</w:t>
            </w:r>
            <w:r w:rsidR="004A180E" w:rsidRPr="004A180E">
              <w:rPr>
                <w:i/>
              </w:rPr>
              <w:t xml:space="preserve"> </w:t>
            </w:r>
            <w:proofErr w:type="spellStart"/>
            <w:r w:rsidR="004A180E" w:rsidRPr="004A180E">
              <w:rPr>
                <w:i/>
              </w:rPr>
              <w:t>login</w:t>
            </w:r>
            <w:proofErr w:type="spellEnd"/>
            <w:r w:rsidR="004A180E">
              <w:t xml:space="preserve"> com sucesso.</w:t>
            </w:r>
          </w:p>
        </w:tc>
      </w:tr>
      <w:tr w:rsidR="00ED1A3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ED1A3A" w:rsidRDefault="00ED1A3A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ED1A3A" w:rsidRPr="00E3770A" w:rsidRDefault="00ED1A3A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8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</w:tr>
    </w:tbl>
    <w:p w:rsidR="00BE52DF" w:rsidRDefault="00441750" w:rsidP="007E27D7">
      <w:pPr>
        <w:pStyle w:val="Legenda"/>
      </w:pPr>
      <w:bookmarkStart w:id="56" w:name="_Toc422919056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19</w:t>
      </w:r>
      <w:r w:rsidRPr="00C554FF">
        <w:rPr>
          <w:b/>
          <w:noProof/>
        </w:rPr>
        <w:fldChar w:fldCharType="end"/>
      </w:r>
      <w:r>
        <w:rPr>
          <w:b/>
          <w:noProof/>
        </w:rPr>
        <w:t xml:space="preserve"> </w:t>
      </w:r>
      <w:r w:rsidR="003A2D40" w:rsidRPr="007E27D7">
        <w:t>- Fluxo de evento principal &lt;</w:t>
      </w:r>
      <w:proofErr w:type="spellStart"/>
      <w:r w:rsidR="003A2D40" w:rsidRPr="003306F2">
        <w:rPr>
          <w:i/>
        </w:rPr>
        <w:t>Login</w:t>
      </w:r>
      <w:proofErr w:type="spellEnd"/>
      <w:r w:rsidR="003A2D40" w:rsidRPr="007E27D7">
        <w:t xml:space="preserve"> do Administrador &gt;</w:t>
      </w:r>
      <w:bookmarkEnd w:id="56"/>
    </w:p>
    <w:p w:rsidR="00977991" w:rsidRDefault="00977991" w:rsidP="007E27D7">
      <w:pPr>
        <w:pStyle w:val="Legenda"/>
      </w:pPr>
    </w:p>
    <w:p w:rsidR="002146F4" w:rsidRPr="00BE52DF" w:rsidRDefault="002146F4" w:rsidP="002146F4">
      <w:pPr>
        <w:pStyle w:val="Ttulo3"/>
        <w:tabs>
          <w:tab w:val="num" w:pos="1146"/>
        </w:tabs>
        <w:ind w:left="426"/>
      </w:pPr>
      <w:bookmarkStart w:id="57" w:name="_Toc494372594"/>
      <w:proofErr w:type="spellStart"/>
      <w:r w:rsidRPr="003306F2">
        <w:rPr>
          <w:i/>
        </w:rPr>
        <w:lastRenderedPageBreak/>
        <w:t>Login</w:t>
      </w:r>
      <w:proofErr w:type="spellEnd"/>
      <w:r>
        <w:t xml:space="preserve"> do</w:t>
      </w:r>
      <w:bookmarkEnd w:id="57"/>
      <w:r w:rsidR="000A4240">
        <w:t xml:space="preserve"> Aluno</w:t>
      </w: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6A3DEA" w:rsidRPr="00E3770A" w:rsidTr="00DC6EB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>
              <w:rPr>
                <w:b/>
              </w:rPr>
              <w:t>Aluno</w:t>
            </w:r>
            <w:r w:rsidRPr="00E3770A">
              <w:rPr>
                <w:rStyle w:val="normaltextrun"/>
              </w:rPr>
              <w:t>.</w:t>
            </w:r>
          </w:p>
        </w:tc>
      </w:tr>
      <w:tr w:rsidR="006A3DEA" w:rsidRPr="00E3770A" w:rsidTr="00DC6EB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 </w:t>
            </w:r>
            <w:proofErr w:type="spellStart"/>
            <w:r w:rsidR="007A748A">
              <w:rPr>
                <w:rStyle w:val="normaltextrun"/>
                <w:i/>
              </w:rPr>
              <w:t>l</w:t>
            </w:r>
            <w:r w:rsidRPr="003306F2">
              <w:rPr>
                <w:rStyle w:val="normaltextrun"/>
                <w:i/>
              </w:rPr>
              <w:t>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6A3DEA" w:rsidRPr="00E3770A" w:rsidTr="00DC6EB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3306F2" w:rsidRDefault="006A3DEA" w:rsidP="00DC6EB0">
            <w:pPr>
              <w:pStyle w:val="paragraph"/>
              <w:spacing w:before="0" w:after="0"/>
              <w:textAlignment w:val="baseline"/>
              <w:rPr>
                <w:i/>
              </w:rPr>
            </w:pPr>
            <w:r>
              <w:rPr>
                <w:rStyle w:val="spellingerror"/>
              </w:rPr>
              <w:t>Req.14-</w:t>
            </w:r>
            <w:r w:rsidRPr="008A2805">
              <w:t xml:space="preserve">Login de </w:t>
            </w:r>
            <w:r>
              <w:t>aluno.</w:t>
            </w:r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6A3DEA" w:rsidRPr="00E3770A" w:rsidTr="00DC6EB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Aluno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6A3DEA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6A3DEA" w:rsidRPr="00E3770A" w:rsidRDefault="006A3DEA" w:rsidP="00DC6EB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6A3DEA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A3DEA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Aluno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="007A748A">
              <w:rPr>
                <w:rStyle w:val="eop"/>
                <w:i/>
              </w:rPr>
              <w:t>l</w:t>
            </w:r>
            <w:r w:rsidRPr="003306F2">
              <w:rPr>
                <w:rStyle w:val="eop"/>
                <w:i/>
              </w:rPr>
              <w:t>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="007A748A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Pr="003306F2">
              <w:rPr>
                <w:rStyle w:val="spellingerror"/>
                <w:i/>
              </w:rPr>
              <w:t>.</w:t>
            </w:r>
          </w:p>
        </w:tc>
      </w:tr>
      <w:tr w:rsidR="007A748A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48A" w:rsidRPr="00E3770A" w:rsidRDefault="007A748A" w:rsidP="007A748A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  <w:r>
              <w:rPr>
                <w:rStyle w:val="eop"/>
              </w:rPr>
              <w:t xml:space="preserve">3 – O </w:t>
            </w:r>
            <w:r w:rsidRPr="007A748A">
              <w:rPr>
                <w:rStyle w:val="eop"/>
                <w:b/>
              </w:rPr>
              <w:t>Aluno</w:t>
            </w:r>
            <w:r>
              <w:rPr>
                <w:rStyle w:val="eop"/>
              </w:rPr>
              <w:t xml:space="preserve"> digita os dados.</w:t>
            </w:r>
          </w:p>
        </w:tc>
        <w:tc>
          <w:tcPr>
            <w:tcW w:w="4999" w:type="dxa"/>
            <w:vAlign w:val="center"/>
          </w:tcPr>
          <w:p w:rsidR="007A748A" w:rsidRPr="00E3770A" w:rsidRDefault="007A748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>
              <w:rPr>
                <w:rStyle w:val="normaltextrun"/>
                <w:i/>
              </w:rPr>
              <w:t>login</w:t>
            </w:r>
            <w:proofErr w:type="spellEnd"/>
            <w:r>
              <w:rPr>
                <w:rStyle w:val="normaltextrun"/>
                <w:i/>
              </w:rPr>
              <w:t xml:space="preserve"> </w:t>
            </w:r>
            <w:r>
              <w:rPr>
                <w:rStyle w:val="normaltextrun"/>
              </w:rPr>
              <w:t xml:space="preserve">no </w:t>
            </w:r>
            <w:r w:rsidRPr="00F17168">
              <w:rPr>
                <w:rStyle w:val="normaltextrun"/>
                <w:b/>
              </w:rPr>
              <w:t>Banco de Dados</w:t>
            </w:r>
            <w:r w:rsidRPr="003306F2">
              <w:rPr>
                <w:rStyle w:val="normaltextrun"/>
                <w:i/>
              </w:rPr>
              <w:t>.</w:t>
            </w:r>
          </w:p>
        </w:tc>
      </w:tr>
      <w:tr w:rsidR="006A3DEA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>
              <w:rPr>
                <w:b/>
              </w:rPr>
              <w:t xml:space="preserve">Aluno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3306F2">
              <w:rPr>
                <w:rStyle w:val="eop"/>
                <w:i/>
              </w:rPr>
              <w:t>Login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6A3DEA" w:rsidRPr="00E3770A" w:rsidRDefault="007A748A" w:rsidP="007A748A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5 - Se </w:t>
            </w:r>
            <w:r>
              <w:rPr>
                <w:rStyle w:val="normaltextrun"/>
              </w:rPr>
              <w:t xml:space="preserve">o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6A3DEA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6A3DEA" w:rsidRPr="00E3770A" w:rsidRDefault="006A3DEA" w:rsidP="00DC6EB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6A3DEA" w:rsidRPr="00E3770A" w:rsidRDefault="007A748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6 - Caso de uso finalizado.</w:t>
            </w:r>
          </w:p>
        </w:tc>
      </w:tr>
      <w:tr w:rsidR="006A3DEA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6A3DEA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A3DE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6A3DEA" w:rsidRPr="00E3770A" w:rsidRDefault="007A748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</w:tr>
      <w:tr w:rsidR="006A3DE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6A3DEA" w:rsidRPr="00E3770A" w:rsidRDefault="007D5F0F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</w:tr>
      <w:tr w:rsidR="007A748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48A" w:rsidRPr="00E3770A" w:rsidRDefault="008F7215" w:rsidP="008F721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</w:t>
            </w:r>
            <w:r w:rsidRPr="008F7215">
              <w:rPr>
                <w:rStyle w:val="normaltextrun"/>
                <w:b/>
              </w:rPr>
              <w:t>Aluno</w:t>
            </w:r>
            <w:r w:rsidRPr="00E3770A">
              <w:rPr>
                <w:rStyle w:val="normaltextrun"/>
              </w:rPr>
              <w:t xml:space="preserve"> solicita cancelar operação.</w:t>
            </w:r>
          </w:p>
        </w:tc>
        <w:tc>
          <w:tcPr>
            <w:tcW w:w="4999" w:type="dxa"/>
          </w:tcPr>
          <w:p w:rsidR="007A748A" w:rsidRPr="00E3770A" w:rsidRDefault="008F7215" w:rsidP="007A748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 – Caso de uso finalizado.</w:t>
            </w:r>
          </w:p>
        </w:tc>
      </w:tr>
    </w:tbl>
    <w:p w:rsidR="002146F4" w:rsidRPr="00832967" w:rsidRDefault="002146F4" w:rsidP="002146F4"/>
    <w:p w:rsidR="006C6592" w:rsidRDefault="00441750" w:rsidP="00951EBE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20</w:t>
      </w:r>
      <w:r w:rsidRPr="00C554FF">
        <w:rPr>
          <w:b/>
          <w:noProof/>
        </w:rPr>
        <w:fldChar w:fldCharType="end"/>
      </w:r>
      <w:r>
        <w:rPr>
          <w:b/>
          <w:noProof/>
        </w:rPr>
        <w:t xml:space="preserve"> </w:t>
      </w:r>
      <w:r w:rsidR="002146F4" w:rsidRPr="007E27D7">
        <w:t>- Fluxo de evento principal &lt;</w:t>
      </w:r>
      <w:proofErr w:type="spellStart"/>
      <w:r w:rsidR="002146F4" w:rsidRPr="003306F2">
        <w:rPr>
          <w:i/>
        </w:rPr>
        <w:t>Login</w:t>
      </w:r>
      <w:proofErr w:type="spellEnd"/>
      <w:r w:rsidR="00F653A8">
        <w:t xml:space="preserve"> do Aluno &gt;.</w:t>
      </w:r>
    </w:p>
    <w:p w:rsidR="006C6592" w:rsidRDefault="006C6592" w:rsidP="00951EBE">
      <w:pPr>
        <w:pStyle w:val="Legenda"/>
      </w:pPr>
    </w:p>
    <w:p w:rsidR="0059161E" w:rsidRDefault="0059161E" w:rsidP="00951EBE">
      <w:pPr>
        <w:pStyle w:val="Legenda"/>
      </w:pPr>
    </w:p>
    <w:p w:rsidR="0059161E" w:rsidRDefault="0059161E" w:rsidP="00951EBE">
      <w:pPr>
        <w:pStyle w:val="Legenda"/>
      </w:pPr>
    </w:p>
    <w:p w:rsidR="004A180E" w:rsidRDefault="004A180E" w:rsidP="00951EBE">
      <w:pPr>
        <w:pStyle w:val="Legenda"/>
      </w:pPr>
    </w:p>
    <w:p w:rsidR="004A180E" w:rsidRDefault="004A180E" w:rsidP="00951EBE">
      <w:pPr>
        <w:pStyle w:val="Legenda"/>
      </w:pPr>
    </w:p>
    <w:p w:rsidR="004A180E" w:rsidRDefault="004A180E" w:rsidP="00951EBE">
      <w:pPr>
        <w:pStyle w:val="Legenda"/>
      </w:pPr>
      <w:bookmarkStart w:id="58" w:name="_GoBack"/>
      <w:bookmarkEnd w:id="58"/>
    </w:p>
    <w:p w:rsidR="0059161E" w:rsidRDefault="0059161E" w:rsidP="00951EBE">
      <w:pPr>
        <w:pStyle w:val="Legenda"/>
      </w:pPr>
    </w:p>
    <w:p w:rsidR="0059161E" w:rsidRPr="00BE52DF" w:rsidRDefault="0059161E" w:rsidP="00951EBE">
      <w:pPr>
        <w:pStyle w:val="Legenda"/>
      </w:pPr>
    </w:p>
    <w:p w:rsidR="00F653A8" w:rsidRPr="00F653A8" w:rsidRDefault="00AA40B4" w:rsidP="00F653A8">
      <w:pPr>
        <w:pStyle w:val="Ttulo3"/>
        <w:tabs>
          <w:tab w:val="num" w:pos="1146"/>
        </w:tabs>
        <w:ind w:left="426"/>
      </w:pPr>
      <w:bookmarkStart w:id="59" w:name="_Toc494372595"/>
      <w:r>
        <w:lastRenderedPageBreak/>
        <w:t>Listar atividades extra</w:t>
      </w:r>
      <w:r w:rsidR="006C6592">
        <w:t xml:space="preserve"> </w:t>
      </w:r>
      <w:r>
        <w:t xml:space="preserve">do </w:t>
      </w:r>
      <w:bookmarkEnd w:id="59"/>
      <w:r w:rsidR="002C7F43">
        <w:t>Admin</w:t>
      </w:r>
      <w:r w:rsidR="00A83648">
        <w:t>i</w:t>
      </w:r>
      <w:r w:rsidR="002C7F43">
        <w:t>s</w:t>
      </w:r>
      <w:r w:rsidR="00A83648">
        <w:t>trador</w:t>
      </w: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E41A9D" w:rsidRPr="00E3770A" w:rsidTr="00DC6EB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Listar atividades extra do </w:t>
            </w:r>
            <w:r>
              <w:rPr>
                <w:rStyle w:val="spellingerror"/>
                <w:b/>
              </w:rPr>
              <w:t>Administrador</w:t>
            </w:r>
            <w:r w:rsidRPr="00AA40B4">
              <w:rPr>
                <w:rStyle w:val="spellingerror"/>
                <w:b/>
              </w:rPr>
              <w:t>.</w:t>
            </w:r>
          </w:p>
        </w:tc>
      </w:tr>
      <w:tr w:rsidR="00E41A9D" w:rsidRPr="00E3770A" w:rsidTr="00DC6EB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por ver as atividade(s) do aluno(s).</w:t>
            </w:r>
          </w:p>
        </w:tc>
      </w:tr>
      <w:tr w:rsidR="00E41A9D" w:rsidRPr="00E3770A" w:rsidTr="00DC6EB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94740A" w:rsidRDefault="00E41A9D" w:rsidP="00DC6EB0">
            <w:pPr>
              <w:pStyle w:val="paragraph"/>
              <w:spacing w:before="0" w:after="0"/>
              <w:textAlignment w:val="baseline"/>
            </w:pPr>
            <w:r w:rsidRPr="00787452">
              <w:t>Req.</w:t>
            </w:r>
            <w:r>
              <w:t>12</w:t>
            </w:r>
            <w:r w:rsidRPr="00787452">
              <w:t>-</w:t>
            </w:r>
            <w:r>
              <w:t>Listar atividades extras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proofErr w:type="spellStart"/>
            <w:r>
              <w:rPr>
                <w:rStyle w:val="spellingerror"/>
                <w:b/>
                <w:bCs/>
              </w:rPr>
              <w:t>Pré</w:t>
            </w:r>
            <w:proofErr w:type="spellEnd"/>
            <w:r>
              <w:rPr>
                <w:rStyle w:val="spellingerror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94740A">
              <w:rPr>
                <w:rStyle w:val="normaltextrun"/>
              </w:rPr>
              <w:t xml:space="preserve">Possuir um </w:t>
            </w:r>
            <w:proofErr w:type="spellStart"/>
            <w:r w:rsidR="005D4DE3">
              <w:rPr>
                <w:rStyle w:val="spellingerror"/>
                <w:i/>
              </w:rPr>
              <w:t>l</w:t>
            </w:r>
            <w:r w:rsidRPr="0094740A">
              <w:rPr>
                <w:rStyle w:val="spellingerror"/>
                <w:i/>
              </w:rPr>
              <w:t>ogin</w:t>
            </w:r>
            <w:proofErr w:type="spellEnd"/>
            <w:r w:rsidRPr="0094740A">
              <w:rPr>
                <w:rStyle w:val="spellingerror"/>
                <w:i/>
              </w:rPr>
              <w:t>.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r>
              <w:rPr>
                <w:rStyle w:val="spellingerror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Atividades listadas.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Nenhuma atividade listadas.</w:t>
            </w:r>
          </w:p>
        </w:tc>
      </w:tr>
      <w:tr w:rsidR="00E41A9D" w:rsidRPr="00E3770A" w:rsidTr="00DC6EB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E41A9D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E41A9D" w:rsidRPr="00E3770A" w:rsidRDefault="00E41A9D" w:rsidP="00DC6EB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E41A9D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7A7586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  <w:r>
              <w:rPr>
                <w:rStyle w:val="eop"/>
              </w:rPr>
              <w:t xml:space="preserve">1 – O </w:t>
            </w:r>
            <w:r w:rsidRPr="007A7586">
              <w:rPr>
                <w:rStyle w:val="eop"/>
                <w:b/>
              </w:rPr>
              <w:t>Administrador</w:t>
            </w:r>
            <w:r>
              <w:rPr>
                <w:rStyle w:val="eop"/>
              </w:rPr>
              <w:t xml:space="preserve"> solicita listas as atividades.</w:t>
            </w:r>
          </w:p>
        </w:tc>
        <w:tc>
          <w:tcPr>
            <w:tcW w:w="4999" w:type="dxa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O sistema </w:t>
            </w:r>
            <w:r>
              <w:rPr>
                <w:rStyle w:val="normaltextrun"/>
              </w:rPr>
              <w:t xml:space="preserve">busca as informações no </w:t>
            </w:r>
            <w:r w:rsidRPr="004835BD">
              <w:rPr>
                <w:rStyle w:val="normaltextrun"/>
                <w:b/>
              </w:rPr>
              <w:t>Banco de Dados</w:t>
            </w:r>
            <w:r>
              <w:rPr>
                <w:rStyle w:val="normaltextrun"/>
              </w:rPr>
              <w:t>.</w:t>
            </w:r>
          </w:p>
        </w:tc>
      </w:tr>
      <w:tr w:rsidR="007A7586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3 - O sistema retorna os dados para o usuário.</w:t>
            </w:r>
          </w:p>
        </w:tc>
      </w:tr>
      <w:tr w:rsidR="007A7586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 – Caso de uso finalizado.</w:t>
            </w:r>
          </w:p>
        </w:tc>
      </w:tr>
      <w:tr w:rsidR="00E41A9D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E41A9D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7A7586" w:rsidRPr="00E3770A" w:rsidTr="00E52BF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</w:pPr>
            <w:r>
              <w:t xml:space="preserve">1 – O sistema retorna uma mensagem de falha na listagem, pois não há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7A7586" w:rsidRPr="00E3770A" w:rsidTr="00E52BF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</w:pPr>
            <w:r>
              <w:t>2 – O sistema solicita ao usuário cadastre ao menos uma aula.</w:t>
            </w:r>
          </w:p>
        </w:tc>
      </w:tr>
      <w:tr w:rsidR="007A7586" w:rsidRPr="00E3770A" w:rsidTr="00E52BF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confirma.</w:t>
            </w:r>
          </w:p>
        </w:tc>
        <w:tc>
          <w:tcPr>
            <w:tcW w:w="4999" w:type="dxa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6C6592" w:rsidRPr="00832967" w:rsidRDefault="006C6592" w:rsidP="006C6592"/>
    <w:p w:rsidR="004F204D" w:rsidRDefault="00441750" w:rsidP="003567CF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3A0A64">
        <w:rPr>
          <w:b/>
          <w:noProof/>
        </w:rPr>
        <w:t>21</w:t>
      </w:r>
      <w:r w:rsidRPr="00C554FF">
        <w:rPr>
          <w:b/>
          <w:noProof/>
        </w:rPr>
        <w:fldChar w:fldCharType="end"/>
      </w:r>
      <w:r w:rsidR="006C6592" w:rsidRPr="007E27D7">
        <w:t>- Fluxo de evento principal &lt;</w:t>
      </w:r>
      <w:r w:rsidR="00E41A9D">
        <w:t>Listar</w:t>
      </w:r>
      <w:r w:rsidR="0094740A" w:rsidRPr="0094740A">
        <w:t xml:space="preserve"> atividades do Administrador</w:t>
      </w:r>
      <w:r w:rsidR="006C6592" w:rsidRPr="007E27D7">
        <w:t xml:space="preserve"> &gt;</w:t>
      </w:r>
    </w:p>
    <w:p w:rsidR="001B0775" w:rsidRDefault="001B0775" w:rsidP="001B0775">
      <w:bookmarkStart w:id="60" w:name="_Toc494372596"/>
    </w:p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1B0775" w:rsidRPr="00B270D4" w:rsidRDefault="001B0775" w:rsidP="00C951C8">
      <w:pPr>
        <w:pStyle w:val="Ttulo3"/>
        <w:ind w:left="1134" w:hanging="708"/>
      </w:pPr>
      <w:r w:rsidRPr="00B270D4">
        <w:t>Ca</w:t>
      </w:r>
      <w:r w:rsidR="00B270D4">
        <w:t>dastrar</w:t>
      </w:r>
      <w:r w:rsidR="003C6A81">
        <w:t xml:space="preserve"> atividades extras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>Acesso à</w:t>
            </w:r>
            <w:r w:rsidR="00B270D4">
              <w:t>s</w:t>
            </w:r>
            <w:r w:rsidRPr="00AA40B4">
              <w:t xml:space="preserve"> atividades extra do </w:t>
            </w:r>
            <w:r w:rsidR="003C6A81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>Cadastramento de atividades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3A0A64" w:rsidP="00DD039E">
            <w:pPr>
              <w:pStyle w:val="paragraph"/>
              <w:spacing w:before="0" w:after="0"/>
              <w:textAlignment w:val="baseline"/>
            </w:pPr>
            <w:r w:rsidRPr="003A0A64">
              <w:rPr>
                <w:rStyle w:val="spellingerror"/>
              </w:rPr>
              <w:t>Req.9-Criar atividade extra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Pr="00B270D4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 w:rsidRPr="00B270D4">
              <w:t>Sistema deve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F342FD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Cadastramento finalizado.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Cadastramento não finalizado.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4667D3" w:rsidP="00DD039E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4667D3">
              <w:t>e</w:t>
            </w:r>
            <w:r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 xml:space="preserve">1 – </w:t>
            </w:r>
            <w:r w:rsidRPr="00B270D4">
              <w:rPr>
                <w:b/>
              </w:rPr>
              <w:t>Administrador</w:t>
            </w:r>
            <w:r w:rsidR="00606A4F">
              <w:t xml:space="preserve"> solicita</w:t>
            </w:r>
            <w:r>
              <w:t xml:space="preserve"> cadastrar 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 xml:space="preserve">2 – </w:t>
            </w:r>
            <w:r w:rsidR="00606A4F">
              <w:t>O s</w:t>
            </w:r>
            <w:r>
              <w:t>istema retorna a tela de cadastro.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>3 –</w:t>
            </w:r>
            <w:r w:rsidR="003C6A81">
              <w:t xml:space="preserve"> </w:t>
            </w:r>
            <w:r w:rsidR="003C6A81" w:rsidRPr="003C6A81">
              <w:rPr>
                <w:b/>
              </w:rPr>
              <w:t>Administrador</w:t>
            </w:r>
            <w:r w:rsidR="003C6A81">
              <w:t xml:space="preserve"> digita os dados.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4 – </w:t>
            </w:r>
            <w:r w:rsidR="00606A4F">
              <w:t>O s</w:t>
            </w:r>
            <w:r>
              <w:t>istema valida os dados.</w:t>
            </w:r>
          </w:p>
        </w:tc>
      </w:tr>
      <w:tr w:rsidR="003C6A8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5 – </w:t>
            </w:r>
            <w:r w:rsidRPr="003C6A81">
              <w:rPr>
                <w:b/>
              </w:rPr>
              <w:t>Administrador</w:t>
            </w:r>
            <w:r>
              <w:t xml:space="preserve"> deseja finalizar o cadastro.</w:t>
            </w:r>
          </w:p>
        </w:tc>
        <w:tc>
          <w:tcPr>
            <w:tcW w:w="4999" w:type="dxa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5 – </w:t>
            </w:r>
            <w:r w:rsidR="00606A4F">
              <w:t>O s</w:t>
            </w:r>
            <w:r>
              <w:t xml:space="preserve">istema salva os dados no </w:t>
            </w:r>
            <w:r w:rsidRPr="003C6A81">
              <w:rPr>
                <w:b/>
              </w:rPr>
              <w:t>Banco de Dados</w:t>
            </w:r>
            <w:r>
              <w:t>.</w:t>
            </w:r>
          </w:p>
        </w:tc>
      </w:tr>
      <w:tr w:rsidR="003C6A8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6 – </w:t>
            </w:r>
            <w:r w:rsidR="00606A4F">
              <w:t>C</w:t>
            </w:r>
            <w:r>
              <w:t>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F342FD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342FD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</w:pPr>
            <w:r>
              <w:t>1 – O sistema envia uma mensagem avisando que há algum dado inválido.</w:t>
            </w:r>
          </w:p>
        </w:tc>
      </w:tr>
      <w:tr w:rsidR="00F342FD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2 – O </w:t>
            </w:r>
            <w:r w:rsidRPr="00A06BCC"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>digita novamente o(s) dado(s).</w:t>
            </w:r>
          </w:p>
        </w:tc>
        <w:tc>
          <w:tcPr>
            <w:tcW w:w="4999" w:type="dxa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</w:pPr>
            <w:r>
              <w:t>3 – O sistema valida os dados.</w:t>
            </w:r>
          </w:p>
        </w:tc>
      </w:tr>
      <w:tr w:rsidR="00F342FD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CD2C54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4 – O </w:t>
            </w:r>
            <w:r w:rsidRPr="00A06BCC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</w:t>
            </w:r>
            <w:r w:rsidR="00CD2C54">
              <w:rPr>
                <w:rStyle w:val="normaltextrun"/>
              </w:rPr>
              <w:t>finalizar o cadastro.</w:t>
            </w:r>
          </w:p>
        </w:tc>
        <w:tc>
          <w:tcPr>
            <w:tcW w:w="4999" w:type="dxa"/>
            <w:vAlign w:val="center"/>
          </w:tcPr>
          <w:p w:rsidR="00F342FD" w:rsidRDefault="00F342FD" w:rsidP="00CD2C54">
            <w:pPr>
              <w:pStyle w:val="paragraph"/>
              <w:spacing w:before="0" w:after="0"/>
              <w:textAlignment w:val="baseline"/>
            </w:pPr>
            <w:r>
              <w:t xml:space="preserve">5 – O sistema </w:t>
            </w:r>
            <w:r w:rsidR="00CD2C54">
              <w:t>salva</w:t>
            </w:r>
            <w:r>
              <w:t xml:space="preserve"> os dados</w:t>
            </w:r>
            <w:r w:rsidR="00625C07">
              <w:t xml:space="preserve"> </w:t>
            </w:r>
            <w:r>
              <w:t xml:space="preserve">no </w:t>
            </w:r>
            <w:r w:rsidRPr="004667D3">
              <w:rPr>
                <w:b/>
              </w:rPr>
              <w:t>Banco de Dados</w:t>
            </w:r>
            <w:r>
              <w:t>.</w:t>
            </w:r>
          </w:p>
        </w:tc>
      </w:tr>
      <w:tr w:rsidR="00F342FD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F342FD" w:rsidRDefault="00F342FD" w:rsidP="00F342FD">
            <w:pPr>
              <w:pStyle w:val="paragraph"/>
              <w:spacing w:before="0" w:after="0"/>
              <w:textAlignment w:val="baseline"/>
            </w:pPr>
            <w:r>
              <w:t>6 – Caso de uso finalizado.</w:t>
            </w:r>
          </w:p>
        </w:tc>
      </w:tr>
    </w:tbl>
    <w:p w:rsidR="001B0775" w:rsidRDefault="00441750" w:rsidP="007375AA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B2E25">
        <w:rPr>
          <w:b/>
          <w:noProof/>
        </w:rPr>
        <w:t>22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7375AA" w:rsidRPr="007375AA">
        <w:t>Cadastrar atividades extras do Administrador</w:t>
      </w:r>
      <w:r w:rsidR="001B0775" w:rsidRPr="007E27D7">
        <w:t>&gt;</w:t>
      </w: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/>
    <w:p w:rsidR="001B0775" w:rsidRDefault="007375AA" w:rsidP="00C951C8">
      <w:pPr>
        <w:pStyle w:val="Ttulo3"/>
        <w:ind w:left="1134" w:hanging="708"/>
      </w:pPr>
      <w:r>
        <w:t>Editar atividades extras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7375AA" w:rsidP="007375AA">
            <w:r>
              <w:t xml:space="preserve">Editar atividades extras do </w:t>
            </w:r>
            <w:r w:rsidRPr="007375AA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7375AA" w:rsidP="00DD039E">
            <w:pPr>
              <w:pStyle w:val="paragraph"/>
              <w:spacing w:before="0" w:after="0"/>
              <w:textAlignment w:val="baseline"/>
            </w:pPr>
            <w:r>
              <w:t>Local para edição de uma atividade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CB2E25" w:rsidP="00DD039E">
            <w:pPr>
              <w:pStyle w:val="paragraph"/>
              <w:spacing w:before="0" w:after="0"/>
              <w:textAlignment w:val="baseline"/>
            </w:pPr>
            <w:r w:rsidRPr="00CB2E25">
              <w:rPr>
                <w:rStyle w:val="spellingerror"/>
              </w:rPr>
              <w:t>Req.11-Editar atividade extra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4645ED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 uma atividade cadastrada.</w:t>
            </w:r>
          </w:p>
        </w:tc>
      </w:tr>
      <w:tr w:rsidR="007375AA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375AA" w:rsidRPr="00E3770A" w:rsidRDefault="007375AA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7375AA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Cadastro atualizado.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Cadastro mantido.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7375AA" w:rsidRDefault="007375AA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7375AA">
              <w:rPr>
                <w:b/>
              </w:rPr>
              <w:t xml:space="preserve">Administrador </w:t>
            </w:r>
            <w:r w:rsidRPr="007375AA">
              <w:t>e</w:t>
            </w:r>
            <w:r w:rsidRPr="007375AA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7375AA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7375AA">
              <w:rPr>
                <w:b/>
              </w:rPr>
              <w:t>Administrador</w:t>
            </w:r>
            <w:r>
              <w:t xml:space="preserve"> </w:t>
            </w:r>
            <w:r w:rsidR="00606A4F">
              <w:t>solicita</w:t>
            </w:r>
            <w:r>
              <w:t xml:space="preserve"> editar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7375AA" w:rsidP="004E053B">
            <w:pPr>
              <w:pStyle w:val="paragraph"/>
              <w:spacing w:before="0" w:after="0"/>
              <w:textAlignment w:val="baseline"/>
            </w:pPr>
            <w:r>
              <w:t xml:space="preserve">2 – </w:t>
            </w:r>
            <w:r w:rsidR="00606A4F">
              <w:t>O s</w:t>
            </w:r>
            <w:r>
              <w:t xml:space="preserve">istema </w:t>
            </w:r>
            <w:r w:rsidR="004E053B">
              <w:t xml:space="preserve">busca os dados no </w:t>
            </w:r>
            <w:r w:rsidR="004E053B" w:rsidRPr="004E053B">
              <w:rPr>
                <w:b/>
              </w:rPr>
              <w:t>Banco de</w:t>
            </w:r>
            <w:r w:rsidR="004E053B">
              <w:t xml:space="preserve"> </w:t>
            </w:r>
            <w:r w:rsidR="004E053B" w:rsidRPr="004E053B">
              <w:rPr>
                <w:b/>
              </w:rPr>
              <w:t>Dados</w:t>
            </w:r>
            <w:r>
              <w:t>.</w:t>
            </w:r>
          </w:p>
        </w:tc>
      </w:tr>
      <w:tr w:rsidR="004E053B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4E053B" w:rsidRDefault="004E053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053B" w:rsidRDefault="004E053B" w:rsidP="00DD039E">
            <w:pPr>
              <w:pStyle w:val="paragraph"/>
              <w:spacing w:before="0" w:after="0"/>
              <w:textAlignment w:val="baseline"/>
            </w:pPr>
            <w:r>
              <w:t>3 – O sistema retorna a tela de edição.</w:t>
            </w:r>
          </w:p>
        </w:tc>
      </w:tr>
      <w:tr w:rsidR="00A06BCC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7375AA">
              <w:rPr>
                <w:b/>
              </w:rPr>
              <w:t>Administrador</w:t>
            </w:r>
            <w:r>
              <w:t xml:space="preserve"> digita os novos dados.</w:t>
            </w:r>
          </w:p>
        </w:tc>
        <w:tc>
          <w:tcPr>
            <w:tcW w:w="4999" w:type="dxa"/>
            <w:vAlign w:val="center"/>
            <w:hideMark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</w:pPr>
            <w:r>
              <w:t>5 – O sistema valida os dados.</w:t>
            </w:r>
          </w:p>
        </w:tc>
      </w:tr>
      <w:tr w:rsidR="00A06BCC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 w:rsidRPr="007375AA">
              <w:rPr>
                <w:b/>
              </w:rPr>
              <w:t>Administrador</w:t>
            </w:r>
            <w:r>
              <w:t xml:space="preserve"> deseja salvar os dados.</w:t>
            </w: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7 – O sistema atualiza os dados no </w:t>
            </w:r>
            <w:r w:rsidRPr="004667D3">
              <w:rPr>
                <w:b/>
              </w:rPr>
              <w:t>Banco de Dados</w:t>
            </w:r>
            <w:r>
              <w:t>.</w:t>
            </w:r>
          </w:p>
        </w:tc>
      </w:tr>
      <w:tr w:rsidR="00A06BCC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>8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DD0E1C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A06BCC" w:rsidP="00DD039E">
            <w:pPr>
              <w:pStyle w:val="paragraph"/>
              <w:spacing w:before="0" w:after="0"/>
              <w:textAlignment w:val="baseline"/>
            </w:pPr>
            <w:r>
              <w:t>1 – O sistema envia uma mensagem avisando que há algum dado inválido.</w:t>
            </w:r>
          </w:p>
        </w:tc>
      </w:tr>
      <w:tr w:rsidR="00A06BCC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2 – O </w:t>
            </w:r>
            <w:r w:rsidRPr="00A06BCC"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>digita novamente o(s) novo(s) dado(s).</w:t>
            </w:r>
          </w:p>
        </w:tc>
        <w:tc>
          <w:tcPr>
            <w:tcW w:w="4999" w:type="dxa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</w:pPr>
            <w:r>
              <w:t>3 – O sistema valida os dados.</w:t>
            </w:r>
          </w:p>
        </w:tc>
      </w:tr>
      <w:tr w:rsidR="00A06BCC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4 – O </w:t>
            </w:r>
            <w:r w:rsidRPr="00A06BCC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deseja salvar os dados.</w:t>
            </w: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5 – O sistema atualiza os dados no </w:t>
            </w:r>
            <w:r w:rsidRPr="004667D3">
              <w:rPr>
                <w:b/>
              </w:rPr>
              <w:t>Banco de Dados</w:t>
            </w:r>
            <w:r>
              <w:t>.</w:t>
            </w:r>
          </w:p>
        </w:tc>
      </w:tr>
      <w:tr w:rsidR="00A06BCC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>6 – Caso de uso finalizado.</w:t>
            </w:r>
          </w:p>
        </w:tc>
      </w:tr>
    </w:tbl>
    <w:p w:rsidR="001B0775" w:rsidRDefault="00441750" w:rsidP="0034222B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B2E25">
        <w:rPr>
          <w:b/>
          <w:noProof/>
        </w:rPr>
        <w:t>23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34222B" w:rsidRPr="0034222B">
        <w:t xml:space="preserve"> </w:t>
      </w:r>
      <w:r w:rsidR="0034222B">
        <w:t>Editar atividades extras do Administrador</w:t>
      </w:r>
      <w:r w:rsidR="001B0775" w:rsidRPr="007E27D7">
        <w:t>&gt;</w:t>
      </w:r>
    </w:p>
    <w:p w:rsidR="001B0775" w:rsidRDefault="001B0775" w:rsidP="0034222B">
      <w:pPr>
        <w:jc w:val="center"/>
      </w:pPr>
    </w:p>
    <w:p w:rsidR="001B0775" w:rsidRDefault="001B0775" w:rsidP="0034222B">
      <w:pPr>
        <w:jc w:val="center"/>
      </w:pPr>
    </w:p>
    <w:p w:rsidR="001B0775" w:rsidRDefault="001B0775" w:rsidP="001B0775"/>
    <w:p w:rsidR="00732FB3" w:rsidRDefault="00732FB3" w:rsidP="001B0775"/>
    <w:p w:rsidR="001B0775" w:rsidRDefault="0034222B" w:rsidP="00C951C8">
      <w:pPr>
        <w:pStyle w:val="Ttulo3"/>
        <w:ind w:left="1134" w:hanging="708"/>
      </w:pPr>
      <w:r>
        <w:t>Remover atividades extras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 xml:space="preserve">Acesso à atividades extra do </w:t>
            </w:r>
            <w:r w:rsidR="0034222B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34222B" w:rsidP="00DD039E">
            <w:pPr>
              <w:pStyle w:val="paragraph"/>
              <w:spacing w:before="0" w:after="0"/>
              <w:textAlignment w:val="baseline"/>
            </w:pPr>
            <w:r>
              <w:t>Local para remoção de uma atividade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3D6677" w:rsidP="00DD039E">
            <w:pPr>
              <w:pStyle w:val="paragraph"/>
              <w:spacing w:before="0" w:after="0"/>
              <w:textAlignment w:val="baseline"/>
            </w:pPr>
            <w:r w:rsidRPr="003D6677">
              <w:rPr>
                <w:rStyle w:val="spellingerror"/>
              </w:rPr>
              <w:t>Req.10-Finalizar atividade extra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02504B" w:rsidP="0002504B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</w:t>
            </w:r>
            <w:r w:rsidR="0034222B">
              <w:rPr>
                <w:rStyle w:val="spellingerror"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34222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34222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34222B" w:rsidRPr="00E3770A" w:rsidRDefault="0034222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34222B" w:rsidRDefault="0034222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606A4F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realizada com sucesso.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606A4F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606A4F" w:rsidRDefault="00606A4F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606A4F">
              <w:rPr>
                <w:b/>
              </w:rPr>
              <w:t xml:space="preserve">Administrador </w:t>
            </w:r>
            <w:r w:rsidRPr="00606A4F">
              <w:t>e</w:t>
            </w:r>
            <w:r w:rsidRPr="00606A4F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606A4F" w:rsidP="00DD039E">
            <w:pPr>
              <w:pStyle w:val="paragraph"/>
              <w:spacing w:before="0" w:after="0"/>
              <w:textAlignment w:val="baseline"/>
            </w:pPr>
            <w:r>
              <w:t xml:space="preserve">1 – </w:t>
            </w:r>
            <w:r w:rsidRPr="005D4DE3">
              <w:rPr>
                <w:b/>
              </w:rPr>
              <w:t>Administrador</w:t>
            </w:r>
            <w:r>
              <w:t xml:space="preserve"> solicita remover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606A4F" w:rsidP="00537535">
            <w:pPr>
              <w:pStyle w:val="paragraph"/>
              <w:spacing w:before="0" w:after="0"/>
              <w:textAlignment w:val="baseline"/>
            </w:pPr>
            <w:r>
              <w:t xml:space="preserve">2 – O sistema </w:t>
            </w:r>
            <w:r w:rsidR="00537535">
              <w:t xml:space="preserve">busca os dados no </w:t>
            </w:r>
            <w:r w:rsidR="00537535" w:rsidRPr="00537535">
              <w:rPr>
                <w:b/>
              </w:rPr>
              <w:t>Banco de</w:t>
            </w:r>
            <w:r w:rsidR="00537535">
              <w:t xml:space="preserve"> </w:t>
            </w:r>
            <w:r w:rsidR="00537535" w:rsidRPr="00537535">
              <w:rPr>
                <w:b/>
              </w:rPr>
              <w:t>Dados</w:t>
            </w:r>
            <w:r w:rsidR="00537535">
              <w:t>.</w:t>
            </w:r>
          </w:p>
        </w:tc>
      </w:tr>
      <w:tr w:rsidR="0053753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37535" w:rsidRDefault="0053753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37535" w:rsidRDefault="00537535" w:rsidP="00DD039E">
            <w:pPr>
              <w:pStyle w:val="paragraph"/>
              <w:spacing w:before="0" w:after="0"/>
              <w:textAlignment w:val="baseline"/>
            </w:pPr>
            <w:r>
              <w:t>3 – O sistema retorna a tela de remoção.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37535" w:rsidP="00DD039E">
            <w:pPr>
              <w:pStyle w:val="paragraph"/>
              <w:spacing w:before="0" w:after="0"/>
              <w:textAlignment w:val="baseline"/>
            </w:pPr>
            <w:r>
              <w:t>4</w:t>
            </w:r>
            <w:r w:rsidR="00606A4F">
              <w:t xml:space="preserve"> – </w:t>
            </w:r>
            <w:r w:rsidR="00606A4F" w:rsidRPr="005D4DE3">
              <w:rPr>
                <w:b/>
              </w:rPr>
              <w:t>Administrador</w:t>
            </w:r>
            <w:r w:rsidR="00606A4F">
              <w:t xml:space="preserve"> seleciona a atividade para ser removida.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537535" w:rsidP="00DD039E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606A4F">
              <w:t xml:space="preserve"> – O sistema mostra um mensagem, verificando se o usuário tem certeza da solicitação.</w:t>
            </w:r>
          </w:p>
        </w:tc>
      </w:tr>
      <w:tr w:rsidR="00606A4F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606A4F">
              <w:t xml:space="preserve"> – </w:t>
            </w:r>
            <w:r w:rsidR="00606A4F" w:rsidRPr="005D4DE3">
              <w:rPr>
                <w:b/>
              </w:rPr>
              <w:t xml:space="preserve">Administrador </w:t>
            </w:r>
            <w:r w:rsidR="00606A4F">
              <w:t>confirmar a remoção.</w:t>
            </w:r>
          </w:p>
        </w:tc>
        <w:tc>
          <w:tcPr>
            <w:tcW w:w="4999" w:type="dxa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606A4F">
              <w:t xml:space="preserve"> – O sistema atualiza o </w:t>
            </w:r>
            <w:r w:rsidR="00606A4F" w:rsidRPr="00606A4F">
              <w:rPr>
                <w:b/>
              </w:rPr>
              <w:t>Banco de Dados</w:t>
            </w:r>
            <w:r w:rsidR="00606A4F">
              <w:t>.</w:t>
            </w:r>
          </w:p>
        </w:tc>
      </w:tr>
      <w:tr w:rsidR="00606A4F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606A4F" w:rsidRDefault="00606A4F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606A4F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A309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</w:pPr>
            <w:r>
              <w:t>1 – O sistema mostra um</w:t>
            </w:r>
            <w:r w:rsidR="00B12D74">
              <w:t>a</w:t>
            </w:r>
            <w:r>
              <w:t xml:space="preserve"> mensagem, verificando se o usuário tem certeza da solicitação.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776F46" w:rsidP="00AB1FE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2 – O </w:t>
            </w:r>
            <w:r w:rsidRPr="00776F46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não confirma a remoção.</w:t>
            </w:r>
          </w:p>
        </w:tc>
        <w:tc>
          <w:tcPr>
            <w:tcW w:w="4999" w:type="dxa"/>
          </w:tcPr>
          <w:p w:rsidR="00AB1FE6" w:rsidRPr="00E3770A" w:rsidRDefault="00AB1FE6" w:rsidP="00776F46">
            <w:pPr>
              <w:pStyle w:val="paragraph"/>
              <w:spacing w:before="0" w:after="0"/>
              <w:textAlignment w:val="baseline"/>
            </w:pPr>
            <w:r>
              <w:t xml:space="preserve"> 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AB1FE6" w:rsidP="00E8399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</w:t>
            </w:r>
            <w:r w:rsidR="00E83999">
              <w:rPr>
                <w:rStyle w:val="normaltextrun"/>
              </w:rPr>
              <w:t xml:space="preserve">O </w:t>
            </w:r>
            <w:r w:rsidR="00E83999" w:rsidRPr="00E83999">
              <w:rPr>
                <w:rStyle w:val="normaltextrun"/>
                <w:b/>
              </w:rPr>
              <w:t>Administrador</w:t>
            </w:r>
            <w:r w:rsidR="00E83999">
              <w:rPr>
                <w:rStyle w:val="normaltextrun"/>
              </w:rPr>
              <w:t xml:space="preserve"> seleciona a atividade para ser removida.</w:t>
            </w:r>
          </w:p>
        </w:tc>
        <w:tc>
          <w:tcPr>
            <w:tcW w:w="4999" w:type="dxa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AB1FE6" w:rsidP="00E8399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="00E83999">
              <w:rPr>
                <w:b/>
              </w:rPr>
              <w:t>Administrador</w:t>
            </w:r>
            <w:r>
              <w:t xml:space="preserve"> confirma.</w:t>
            </w:r>
          </w:p>
        </w:tc>
        <w:tc>
          <w:tcPr>
            <w:tcW w:w="4999" w:type="dxa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Default="00AB1FE6" w:rsidP="00AB1FE6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B1FE6" w:rsidRDefault="00AB1FE6" w:rsidP="00AB1FE6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606A4F" w:rsidRDefault="00441750" w:rsidP="00606A4F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D0673">
        <w:rPr>
          <w:b/>
          <w:noProof/>
        </w:rPr>
        <w:t>24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606A4F" w:rsidRPr="00606A4F">
        <w:t xml:space="preserve"> </w:t>
      </w:r>
      <w:r w:rsidR="00606A4F">
        <w:t>Remover atividades extras do Administrador&gt;</w:t>
      </w:r>
    </w:p>
    <w:p w:rsidR="001B0775" w:rsidRDefault="001B0775" w:rsidP="001B0775">
      <w:pPr>
        <w:pStyle w:val="Legenda"/>
      </w:pPr>
    </w:p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t>Visualizar o perfil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98553D" w:rsidP="00DD039E">
            <w:r>
              <w:t xml:space="preserve">Visualizar o perfil do </w:t>
            </w:r>
            <w:r w:rsidRPr="0098553D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>Local para visualizar os dados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595C60" w:rsidP="00DD039E">
            <w:pPr>
              <w:pStyle w:val="paragraph"/>
              <w:spacing w:before="0" w:after="0"/>
              <w:textAlignment w:val="baseline"/>
            </w:pPr>
            <w:r w:rsidRPr="00595C60">
              <w:rPr>
                <w:rStyle w:val="spellingerror"/>
              </w:rPr>
              <w:t>Req.15-Visualizar perfil do aluno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A914D6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914D6" w:rsidRPr="00E3770A" w:rsidRDefault="00A914D6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914D6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A914D6" w:rsidRDefault="00A914D6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A914D6">
              <w:rPr>
                <w:b/>
              </w:rPr>
              <w:t xml:space="preserve">Aluno </w:t>
            </w:r>
            <w:r w:rsidRPr="00A914D6">
              <w:t>e</w:t>
            </w:r>
            <w:r w:rsidRPr="00A914D6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152B56">
              <w:rPr>
                <w:b/>
              </w:rPr>
              <w:t>Aluno</w:t>
            </w:r>
            <w:r>
              <w:t xml:space="preserve"> solicita ver os dados do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152B56">
              <w:rPr>
                <w:b/>
              </w:rPr>
              <w:t>Banco de Dados</w:t>
            </w:r>
            <w:r>
              <w:t>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>3 – O sistema retorna os dados para o usuário.</w:t>
            </w:r>
          </w:p>
        </w:tc>
      </w:tr>
      <w:tr w:rsidR="00A914D6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A914D6" w:rsidRPr="00E3770A" w:rsidRDefault="00A914D6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A914D6" w:rsidRDefault="00A914D6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A309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466A8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</w:pPr>
            <w:r>
              <w:t xml:space="preserve">1 – O sistema retorna </w:t>
            </w:r>
            <w:r w:rsidR="00ED1A3A">
              <w:t xml:space="preserve">uma mensagem de </w:t>
            </w:r>
            <w:r>
              <w:t xml:space="preserve">erro, pois nenhum dado foi encontrado no </w:t>
            </w:r>
            <w:r w:rsidRPr="0064149D">
              <w:rPr>
                <w:b/>
              </w:rPr>
              <w:t>Banco de Dados</w:t>
            </w:r>
            <w:r>
              <w:t>.</w:t>
            </w:r>
          </w:p>
        </w:tc>
      </w:tr>
      <w:tr w:rsidR="00466A8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466A86" w:rsidRPr="00E3770A" w:rsidRDefault="00466A86" w:rsidP="007D7C24">
            <w:pPr>
              <w:pStyle w:val="paragraph"/>
              <w:spacing w:before="0" w:after="0"/>
              <w:textAlignment w:val="baseline"/>
            </w:pPr>
            <w:r>
              <w:t xml:space="preserve">2 – O sistema solicita ao usuário </w:t>
            </w:r>
            <w:r w:rsidR="007425B7">
              <w:t>que crie</w:t>
            </w:r>
            <w:r>
              <w:t xml:space="preserve"> </w:t>
            </w:r>
            <w:r w:rsidR="007D7C24">
              <w:t>um perfil.</w:t>
            </w:r>
          </w:p>
        </w:tc>
      </w:tr>
      <w:tr w:rsidR="00466A8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Aluno</w:t>
            </w:r>
            <w:r>
              <w:rPr>
                <w:rStyle w:val="normaltextrun"/>
              </w:rPr>
              <w:t xml:space="preserve"> confirma.</w:t>
            </w:r>
          </w:p>
        </w:tc>
        <w:tc>
          <w:tcPr>
            <w:tcW w:w="4999" w:type="dxa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1B0775" w:rsidRDefault="00441750" w:rsidP="00AE7642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D0673">
        <w:rPr>
          <w:b/>
          <w:noProof/>
        </w:rPr>
        <w:t>25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AE7642" w:rsidRPr="00AE7642">
        <w:t xml:space="preserve"> </w:t>
      </w:r>
      <w:r w:rsidR="00AE7642">
        <w:t>Visualizar o perfil do Aluno</w:t>
      </w:r>
      <w:r w:rsidR="001B0775" w:rsidRPr="007E27D7">
        <w:t>&gt;</w:t>
      </w:r>
    </w:p>
    <w:p w:rsidR="001B0775" w:rsidRDefault="001B0775" w:rsidP="00AE7642">
      <w:pPr>
        <w:jc w:val="center"/>
      </w:pP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119EC" w:rsidRDefault="001119EC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t>Visualizar o perfil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AE7642" w:rsidP="00AE7642">
            <w:r>
              <w:t xml:space="preserve">Visualizar o perfil do </w:t>
            </w:r>
            <w:r w:rsidRPr="00AE7642">
              <w:rPr>
                <w:b/>
              </w:rPr>
              <w:t>Administrador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AE7642" w:rsidP="00DD039E">
            <w:pPr>
              <w:pStyle w:val="paragraph"/>
              <w:spacing w:before="0" w:after="0"/>
              <w:textAlignment w:val="baseline"/>
            </w:pPr>
            <w:r>
              <w:t>Local para visualizar os dados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D45BAC" w:rsidP="00DD039E">
            <w:pPr>
              <w:pStyle w:val="paragraph"/>
              <w:spacing w:before="0" w:after="0"/>
              <w:textAlignment w:val="baseline"/>
            </w:pPr>
            <w:r w:rsidRPr="00D45BAC">
              <w:rPr>
                <w:rStyle w:val="spellingerror"/>
              </w:rPr>
              <w:t>Req.16-Visualizar perfil do administrador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AE7642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E7642" w:rsidRDefault="00AE7642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E7642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feita.</w:t>
            </w:r>
          </w:p>
        </w:tc>
      </w:tr>
      <w:tr w:rsidR="001B0775" w:rsidRPr="00E3770A" w:rsidTr="00DD039E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Pr="0094740A" w:rsidRDefault="00AE7642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Visualização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AE7642" w:rsidRDefault="00AE7642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AE7642">
              <w:rPr>
                <w:b/>
              </w:rPr>
              <w:t xml:space="preserve">Administrador </w:t>
            </w:r>
            <w:r w:rsidRPr="00AE7642">
              <w:t>e</w:t>
            </w:r>
            <w:r w:rsidRPr="00AE7642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 xml:space="preserve">1 – </w:t>
            </w:r>
            <w:r w:rsidRPr="0064149D">
              <w:rPr>
                <w:b/>
              </w:rPr>
              <w:t>Administrador</w:t>
            </w:r>
            <w:r>
              <w:t xml:space="preserve"> solicita ver os dados do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64149D">
              <w:rPr>
                <w:b/>
              </w:rPr>
              <w:t>Bando de Dados</w:t>
            </w:r>
            <w:r>
              <w:t>.</w:t>
            </w:r>
          </w:p>
        </w:tc>
      </w:tr>
      <w:tr w:rsidR="00FC3F32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FC3F32" w:rsidRPr="00E3770A" w:rsidRDefault="00FC3F32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FC3F32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>3 – O sistema retorna os dados para o usuário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A309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64149D" w:rsidP="0064149D">
            <w:pPr>
              <w:pStyle w:val="paragraph"/>
              <w:spacing w:before="0" w:after="0"/>
              <w:textAlignment w:val="baseline"/>
            </w:pPr>
            <w:r>
              <w:t xml:space="preserve">1 – O sistema retorna </w:t>
            </w:r>
            <w:r w:rsidR="00ED1A3A">
              <w:t xml:space="preserve">uma mensagem de </w:t>
            </w:r>
            <w:r>
              <w:t xml:space="preserve">erro, pois nenhum dado foi encontrado no </w:t>
            </w:r>
            <w:r w:rsidRPr="0064149D">
              <w:rPr>
                <w:b/>
              </w:rPr>
              <w:t>Banco de Dados</w:t>
            </w:r>
            <w:r>
              <w:t>.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64149D" w:rsidP="007D7C24">
            <w:pPr>
              <w:pStyle w:val="paragraph"/>
              <w:spacing w:before="0" w:after="0"/>
              <w:textAlignment w:val="baseline"/>
            </w:pPr>
            <w:r>
              <w:t xml:space="preserve">2 – O sistema solicita ao usuário </w:t>
            </w:r>
            <w:r w:rsidR="007425B7">
              <w:t>que crie</w:t>
            </w:r>
            <w:r w:rsidR="007D7C24">
              <w:t xml:space="preserve"> um perfil</w:t>
            </w:r>
            <w:r>
              <w:t>.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64149D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64149D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confirma</w:t>
            </w:r>
            <w:r w:rsidR="00466A86">
              <w:rPr>
                <w:rStyle w:val="normaltextrun"/>
              </w:rPr>
              <w:t>.</w:t>
            </w:r>
          </w:p>
        </w:tc>
        <w:tc>
          <w:tcPr>
            <w:tcW w:w="4999" w:type="dxa"/>
          </w:tcPr>
          <w:p w:rsidR="001B0775" w:rsidRPr="00E3770A" w:rsidRDefault="0064149D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1B0775" w:rsidRDefault="00441750" w:rsidP="00FC3F32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D0673">
        <w:rPr>
          <w:b/>
          <w:noProof/>
        </w:rPr>
        <w:t>26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FC3F32">
        <w:t>Visualizar o perfil do Administrador</w:t>
      </w:r>
      <w:r w:rsidR="001B0775" w:rsidRPr="007E27D7">
        <w:t>&gt;</w:t>
      </w:r>
    </w:p>
    <w:p w:rsidR="001B0775" w:rsidRDefault="001B0775" w:rsidP="00FC3F32">
      <w:pPr>
        <w:jc w:val="center"/>
      </w:pP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119EC" w:rsidRDefault="001119EC" w:rsidP="001B0775"/>
    <w:p w:rsidR="001119EC" w:rsidRDefault="001119EC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lastRenderedPageBreak/>
        <w:t>Editar o perfil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577093" w:rsidP="00577093">
            <w:r>
              <w:t xml:space="preserve">Editar o perfil do </w:t>
            </w:r>
            <w:r w:rsidRPr="00577093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>Local para edição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014664" w:rsidP="00DD039E">
            <w:pPr>
              <w:pStyle w:val="paragraph"/>
              <w:spacing w:before="0" w:after="0"/>
              <w:textAlignment w:val="baseline"/>
            </w:pPr>
            <w:r w:rsidRPr="00014664">
              <w:rPr>
                <w:rStyle w:val="spellingerror"/>
              </w:rPr>
              <w:t>Req.17-Editar perfil do aluno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577093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77093" w:rsidRDefault="00577093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77093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77093" w:rsidRDefault="00577093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577093">
              <w:rPr>
                <w:b/>
              </w:rPr>
              <w:t xml:space="preserve">Aluno </w:t>
            </w:r>
            <w:r w:rsidRPr="00577093">
              <w:t xml:space="preserve">e </w:t>
            </w:r>
            <w:r w:rsidRPr="00577093">
              <w:rPr>
                <w:b/>
              </w:rPr>
              <w:t>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5D4DE3">
              <w:rPr>
                <w:b/>
              </w:rPr>
              <w:t>Aluno</w:t>
            </w:r>
            <w:r>
              <w:t xml:space="preserve"> solicita editar 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577093">
              <w:rPr>
                <w:b/>
              </w:rPr>
              <w:t>Banco de</w:t>
            </w:r>
            <w:r>
              <w:t xml:space="preserve"> </w:t>
            </w:r>
            <w:r w:rsidRPr="00577093">
              <w:rPr>
                <w:b/>
              </w:rPr>
              <w:t>Dados</w:t>
            </w:r>
            <w:r>
              <w:t>.</w:t>
            </w:r>
          </w:p>
        </w:tc>
      </w:tr>
      <w:tr w:rsidR="00577093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577093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5D4DE3">
              <w:rPr>
                <w:b/>
              </w:rPr>
              <w:t>Aluno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577093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577093">
              <w:t xml:space="preserve"> – O sistema valida os dados.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577093">
              <w:t xml:space="preserve"> – O sistema manda uma mensagem de confirmação.</w:t>
            </w:r>
          </w:p>
        </w:tc>
      </w:tr>
      <w:tr w:rsidR="00577093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577093">
              <w:t xml:space="preserve"> – O </w:t>
            </w:r>
            <w:r w:rsidR="00577093" w:rsidRPr="005D4DE3">
              <w:rPr>
                <w:b/>
              </w:rPr>
              <w:t>Aluno</w:t>
            </w:r>
            <w:r w:rsidR="00577093">
              <w:t xml:space="preserve"> confirma a edição.</w:t>
            </w:r>
          </w:p>
        </w:tc>
        <w:tc>
          <w:tcPr>
            <w:tcW w:w="4999" w:type="dxa"/>
            <w:vAlign w:val="center"/>
          </w:tcPr>
          <w:p w:rsidR="00577093" w:rsidRDefault="00251FED" w:rsidP="00DD039E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577093">
              <w:t xml:space="preserve"> – O sistema atualiza os dados no </w:t>
            </w:r>
            <w:r w:rsidR="00577093" w:rsidRPr="00577093">
              <w:rPr>
                <w:b/>
              </w:rPr>
              <w:t>Banco de</w:t>
            </w:r>
            <w:r w:rsidR="00577093">
              <w:t xml:space="preserve"> </w:t>
            </w:r>
            <w:r w:rsidR="00577093" w:rsidRPr="00577093">
              <w:rPr>
                <w:b/>
              </w:rPr>
              <w:t>Dados</w:t>
            </w:r>
            <w:r w:rsidR="00577093">
              <w:t>.</w:t>
            </w:r>
          </w:p>
        </w:tc>
      </w:tr>
      <w:tr w:rsidR="00577093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77093" w:rsidRDefault="00251FED" w:rsidP="00DD039E">
            <w:pPr>
              <w:pStyle w:val="paragraph"/>
              <w:spacing w:before="0" w:after="0"/>
              <w:textAlignment w:val="baseline"/>
            </w:pPr>
            <w:r>
              <w:t>9</w:t>
            </w:r>
            <w:r w:rsidR="00577093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C4191E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Default="003E5CC9" w:rsidP="003E5CC9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3E5CC9" w:rsidRDefault="003E5CC9" w:rsidP="003E5CC9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1A225C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A0FC7">
        <w:rPr>
          <w:b/>
          <w:noProof/>
        </w:rPr>
        <w:t>27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577093" w:rsidRPr="00577093">
        <w:t xml:space="preserve"> </w:t>
      </w:r>
      <w:r w:rsidR="001A225C">
        <w:t>Editar o perfil do Aluno</w:t>
      </w:r>
      <w:r w:rsidR="001B0775" w:rsidRPr="007E27D7">
        <w:t>&gt;</w:t>
      </w:r>
    </w:p>
    <w:p w:rsidR="001B0775" w:rsidRDefault="001B0775" w:rsidP="00577093">
      <w:pPr>
        <w:jc w:val="center"/>
      </w:pPr>
    </w:p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lastRenderedPageBreak/>
        <w:t>Editar o perfil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B15D47" w:rsidP="00DD039E">
            <w:r>
              <w:t xml:space="preserve">Editar o perfil do </w:t>
            </w:r>
            <w:r w:rsidRPr="00B15D47">
              <w:rPr>
                <w:b/>
              </w:rPr>
              <w:t>Administrador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B15D47" w:rsidP="00DD039E">
            <w:pPr>
              <w:pStyle w:val="paragraph"/>
              <w:spacing w:before="0" w:after="0"/>
              <w:textAlignment w:val="baseline"/>
            </w:pPr>
            <w:r>
              <w:t>Local para edição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8A0FC7" w:rsidP="00DD039E">
            <w:pPr>
              <w:pStyle w:val="paragraph"/>
              <w:spacing w:before="0" w:after="0"/>
              <w:textAlignment w:val="baseline"/>
            </w:pPr>
            <w:r w:rsidRPr="008A0FC7">
              <w:rPr>
                <w:rStyle w:val="spellingerror"/>
              </w:rPr>
              <w:t>Req.18-Editar perfil do administrador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B15D47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B15D47" w:rsidRPr="00E3770A" w:rsidRDefault="00B15D47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B15D47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083AFD" w:rsidRDefault="00083AFD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083AFD">
              <w:rPr>
                <w:b/>
              </w:rPr>
              <w:t xml:space="preserve">Administrador </w:t>
            </w:r>
            <w:r w:rsidRPr="00083AFD">
              <w:t>e</w:t>
            </w:r>
            <w:r w:rsidRPr="00083AFD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C4191E">
              <w:rPr>
                <w:b/>
              </w:rPr>
              <w:t>Administrador</w:t>
            </w:r>
            <w:r>
              <w:t xml:space="preserve"> solicita editar 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251FED" w:rsidP="00251FED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251FED">
              <w:rPr>
                <w:b/>
              </w:rPr>
              <w:t>Banco de Dados</w:t>
            </w:r>
            <w:r>
              <w:t>.</w:t>
            </w:r>
          </w:p>
        </w:tc>
      </w:tr>
      <w:tr w:rsidR="00083AF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083AFD" w:rsidRPr="00E3770A" w:rsidRDefault="00083AFD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083AFD" w:rsidRPr="00E3770A" w:rsidRDefault="00251FED" w:rsidP="00251FED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083AF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083AFD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C4191E">
              <w:rPr>
                <w:b/>
              </w:rPr>
              <w:t>Administrador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083AFD" w:rsidRPr="00E3770A" w:rsidRDefault="00C4191E" w:rsidP="00DD039E">
            <w:pPr>
              <w:pStyle w:val="paragraph"/>
              <w:spacing w:before="0" w:after="0"/>
              <w:textAlignment w:val="baseline"/>
            </w:pPr>
            <w:r>
              <w:t>5 – O sistema valida os dados.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C4191E" w:rsidP="00DD039E">
            <w:pPr>
              <w:pStyle w:val="paragraph"/>
              <w:spacing w:before="0" w:after="0"/>
              <w:textAlignment w:val="baseline"/>
            </w:pPr>
            <w:r>
              <w:t>6 – O sistema manda uma mensagem de confirmação.</w:t>
            </w:r>
          </w:p>
        </w:tc>
      </w:tr>
      <w:tr w:rsidR="00C4191E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C4191E" w:rsidRPr="00E3770A" w:rsidRDefault="00C4191E" w:rsidP="00B8386B">
            <w:pPr>
              <w:pStyle w:val="paragraph"/>
              <w:spacing w:before="0" w:after="0"/>
              <w:textAlignment w:val="baseline"/>
            </w:pPr>
            <w:r>
              <w:t xml:space="preserve">7 – O </w:t>
            </w:r>
            <w:r w:rsidR="00B8386B" w:rsidRPr="00B8386B">
              <w:rPr>
                <w:b/>
              </w:rPr>
              <w:t>Administrador</w:t>
            </w:r>
            <w:r>
              <w:t xml:space="preserve"> confirma a edição.</w:t>
            </w:r>
          </w:p>
        </w:tc>
        <w:tc>
          <w:tcPr>
            <w:tcW w:w="4999" w:type="dxa"/>
            <w:vAlign w:val="center"/>
          </w:tcPr>
          <w:p w:rsidR="00C4191E" w:rsidRDefault="00C4191E" w:rsidP="00DD039E">
            <w:pPr>
              <w:pStyle w:val="paragraph"/>
              <w:spacing w:before="0" w:after="0"/>
              <w:textAlignment w:val="baseline"/>
            </w:pPr>
            <w:r>
              <w:t xml:space="preserve">8 – O sistema atualiza os dados no </w:t>
            </w:r>
            <w:r w:rsidRPr="00577093">
              <w:rPr>
                <w:b/>
              </w:rPr>
              <w:t>Banco de</w:t>
            </w:r>
            <w:r>
              <w:t xml:space="preserve"> </w:t>
            </w:r>
            <w:r w:rsidRPr="00577093">
              <w:rPr>
                <w:b/>
              </w:rPr>
              <w:t>Dados</w:t>
            </w:r>
            <w:r>
              <w:t>.</w:t>
            </w:r>
          </w:p>
        </w:tc>
      </w:tr>
      <w:tr w:rsidR="00C4191E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C4191E" w:rsidRPr="00E3770A" w:rsidRDefault="00C4191E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C4191E" w:rsidRDefault="00C4191E" w:rsidP="00DD039E">
            <w:pPr>
              <w:pStyle w:val="paragraph"/>
              <w:spacing w:before="0" w:after="0"/>
              <w:textAlignment w:val="baseline"/>
            </w:pPr>
            <w:r>
              <w:t>9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B8386B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>
              <w:rPr>
                <w:b/>
              </w:rPr>
              <w:t>Administrador</w:t>
            </w:r>
            <w:r>
              <w:t xml:space="preserve"> confirma.</w:t>
            </w: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Default="006458D9" w:rsidP="006458D9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6458D9" w:rsidRDefault="006458D9" w:rsidP="006458D9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C455FB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A0FC7">
        <w:rPr>
          <w:b/>
          <w:noProof/>
        </w:rPr>
        <w:t>28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C455FB" w:rsidRPr="00C455FB">
        <w:t xml:space="preserve"> </w:t>
      </w:r>
      <w:r w:rsidR="00C455FB">
        <w:t>Editar o perfil do Administrador</w:t>
      </w:r>
      <w:r w:rsidR="001B0775" w:rsidRPr="007E27D7">
        <w:t>&gt;</w:t>
      </w:r>
    </w:p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lastRenderedPageBreak/>
        <w:t>Criar o perfil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397804" w:rsidP="00397804">
            <w:r>
              <w:t xml:space="preserve">Criar o perfil do </w:t>
            </w:r>
            <w:r w:rsidRPr="00397804">
              <w:rPr>
                <w:b/>
              </w:rPr>
              <w:t>Aluno.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C455FB" w:rsidP="00DD039E">
            <w:pPr>
              <w:pStyle w:val="paragraph"/>
              <w:spacing w:before="0" w:after="0"/>
              <w:textAlignment w:val="baseline"/>
            </w:pPr>
            <w:r>
              <w:t>Local para criação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DC45D8" w:rsidP="00DD039E">
            <w:pPr>
              <w:pStyle w:val="paragraph"/>
              <w:spacing w:before="0" w:after="0"/>
              <w:textAlignment w:val="baseline"/>
            </w:pPr>
            <w:r w:rsidRPr="00DC45D8">
              <w:rPr>
                <w:rStyle w:val="spellingerror"/>
              </w:rPr>
              <w:t>Req.2-Cadastro do perfil dos alunos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39780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C455F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C455FB" w:rsidRDefault="00C455F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C455FB" w:rsidRDefault="0027535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proofErr w:type="spellStart"/>
            <w:r w:rsidRPr="00275357">
              <w:rPr>
                <w:rStyle w:val="spellingerror"/>
                <w:i/>
              </w:rPr>
              <w:t>L</w:t>
            </w:r>
            <w:r w:rsidR="00397804" w:rsidRPr="00275357">
              <w:rPr>
                <w:rStyle w:val="spellingerror"/>
                <w:i/>
              </w:rPr>
              <w:t>ogin</w:t>
            </w:r>
            <w:proofErr w:type="spellEnd"/>
            <w:r w:rsidR="00397804">
              <w:rPr>
                <w:rStyle w:val="spellingerror"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464B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criado.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464B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não criado.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5464BA" w:rsidP="00DD039E">
            <w:pPr>
              <w:pStyle w:val="paragraph"/>
              <w:spacing w:before="0" w:after="0"/>
              <w:textAlignment w:val="baseline"/>
            </w:pPr>
            <w:r w:rsidRPr="005464BA">
              <w:rPr>
                <w:b/>
              </w:rPr>
              <w:t>Aluno</w:t>
            </w:r>
            <w:r>
              <w:t xml:space="preserve"> e </w:t>
            </w:r>
            <w:r w:rsidRPr="005464BA">
              <w:rPr>
                <w:b/>
              </w:rPr>
              <w:t>Banco de Dados</w:t>
            </w:r>
            <w:r>
              <w:t>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464BA" w:rsidP="00DD039E">
            <w:pPr>
              <w:pStyle w:val="paragraph"/>
              <w:spacing w:before="0" w:after="0"/>
              <w:textAlignment w:val="baseline"/>
            </w:pPr>
            <w:r>
              <w:t>1 –</w:t>
            </w:r>
            <w:r w:rsidR="00275357">
              <w:t xml:space="preserve"> O </w:t>
            </w:r>
            <w:r w:rsidR="00275357" w:rsidRPr="00275357">
              <w:rPr>
                <w:b/>
              </w:rPr>
              <w:t>Aluno</w:t>
            </w:r>
            <w:r w:rsidR="00275357">
              <w:t xml:space="preserve"> solicita criar um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275357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</w:t>
            </w:r>
            <w:r w:rsidR="00E0726F">
              <w:t>retorna a tela de criação.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 w:rsidRPr="005F3846">
              <w:rPr>
                <w:b/>
              </w:rPr>
              <w:t>Aluno</w:t>
            </w:r>
            <w:r>
              <w:t xml:space="preserve"> digita o(s) dado(s).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275357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275357" w:rsidRPr="00E3770A" w:rsidRDefault="00275357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275357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>5 – O sistema solicita confirmação do(s) dado(s).</w:t>
            </w:r>
          </w:p>
        </w:tc>
      </w:tr>
      <w:tr w:rsidR="00275357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275357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 w:rsidRPr="005F3846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  <w:vAlign w:val="center"/>
          </w:tcPr>
          <w:p w:rsidR="00275357" w:rsidRPr="00E3770A" w:rsidRDefault="00977314" w:rsidP="00DD039E">
            <w:pPr>
              <w:pStyle w:val="paragraph"/>
              <w:spacing w:before="0" w:after="0"/>
              <w:textAlignment w:val="baseline"/>
            </w:pPr>
            <w:r>
              <w:t xml:space="preserve">7 – O sistema salva os dados no </w:t>
            </w:r>
            <w:r w:rsidRPr="00977314">
              <w:rPr>
                <w:b/>
              </w:rPr>
              <w:t>Banco de Dados</w:t>
            </w:r>
            <w:r>
              <w:t>.</w:t>
            </w:r>
          </w:p>
        </w:tc>
      </w:tr>
      <w:tr w:rsidR="00977314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977314" w:rsidRDefault="00977314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977314" w:rsidRPr="00E3770A" w:rsidRDefault="00977314" w:rsidP="00DD039E">
            <w:pPr>
              <w:pStyle w:val="paragraph"/>
              <w:spacing w:before="0" w:after="0"/>
              <w:textAlignment w:val="baseline"/>
            </w:pPr>
            <w:r>
              <w:t>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5F384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0A572C" w:rsidRPr="00E3770A" w:rsidRDefault="000A572C" w:rsidP="00487A0D">
            <w:pPr>
              <w:pStyle w:val="paragraph"/>
              <w:spacing w:before="0" w:after="0"/>
              <w:textAlignment w:val="baseline"/>
            </w:pPr>
            <w:r>
              <w:t xml:space="preserve">1 – O sistema retorna uma mensagem de falha na criação, devido a senha </w:t>
            </w:r>
            <w:r w:rsidR="00487A0D">
              <w:t>estar diferente nos dois campos</w:t>
            </w:r>
            <w:r>
              <w:t>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</w:pPr>
            <w:r>
              <w:t>2 – O sistema solicita ao usuário que digite novamente.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Default="000A572C" w:rsidP="000A572C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0A572C" w:rsidRDefault="000A572C" w:rsidP="000A572C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013ADF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7E462A">
        <w:rPr>
          <w:b/>
          <w:noProof/>
        </w:rPr>
        <w:t>29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013ADF" w:rsidRPr="00013ADF">
        <w:t xml:space="preserve"> </w:t>
      </w:r>
      <w:r w:rsidR="00013ADF">
        <w:t>Criar o perfil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lastRenderedPageBreak/>
        <w:t>Criar o perfil do Administrador</w:t>
      </w:r>
    </w:p>
    <w:p w:rsidR="005F3846" w:rsidRDefault="005F3846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5F3846" w:rsidRPr="00E3770A" w:rsidTr="00F5133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5F09CC" w:rsidRDefault="005F3846" w:rsidP="00F51330">
            <w:r>
              <w:t xml:space="preserve">Criar o perfil do </w:t>
            </w:r>
            <w:r>
              <w:rPr>
                <w:b/>
              </w:rPr>
              <w:t>Administrador</w:t>
            </w:r>
            <w:r w:rsidRPr="00397804">
              <w:rPr>
                <w:b/>
              </w:rPr>
              <w:t>.</w:t>
            </w:r>
          </w:p>
        </w:tc>
      </w:tr>
      <w:tr w:rsidR="005F3846" w:rsidRPr="00E3770A" w:rsidTr="00F5133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Local para criação do perfil.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94740A" w:rsidRDefault="007E462A" w:rsidP="00F51330">
            <w:pPr>
              <w:pStyle w:val="paragraph"/>
              <w:spacing w:before="0" w:after="0"/>
              <w:textAlignment w:val="baseline"/>
            </w:pPr>
            <w:r w:rsidRPr="007E462A">
              <w:rPr>
                <w:rStyle w:val="spellingerror"/>
              </w:rPr>
              <w:t xml:space="preserve">Req.1-Cadastro </w:t>
            </w:r>
            <w:r>
              <w:rPr>
                <w:rStyle w:val="spellingerror"/>
              </w:rPr>
              <w:t xml:space="preserve">do perfil </w:t>
            </w:r>
            <w:r w:rsidRPr="007E462A">
              <w:rPr>
                <w:rStyle w:val="spellingerror"/>
              </w:rPr>
              <w:t>dos administradores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proofErr w:type="spellStart"/>
            <w:r w:rsidRPr="00275357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criado.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não criado.</w:t>
            </w:r>
          </w:p>
        </w:tc>
      </w:tr>
      <w:tr w:rsidR="005F3846" w:rsidRPr="00E3770A" w:rsidTr="00F5133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>
              <w:t xml:space="preserve"> e </w:t>
            </w:r>
            <w:r w:rsidRPr="005464BA">
              <w:rPr>
                <w:b/>
              </w:rPr>
              <w:t>Banco de Dados</w:t>
            </w:r>
            <w:r>
              <w:t>.</w:t>
            </w:r>
          </w:p>
        </w:tc>
      </w:tr>
      <w:tr w:rsidR="005F3846" w:rsidRPr="00E3770A" w:rsidTr="00F5133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5F3846" w:rsidRPr="00E3770A" w:rsidTr="00F5133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5F3846" w:rsidRPr="00E3770A" w:rsidTr="00F51330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>
              <w:rPr>
                <w:b/>
              </w:rPr>
              <w:t>Administrador</w:t>
            </w:r>
            <w:r>
              <w:t xml:space="preserve"> solicita criar um perfil.</w:t>
            </w:r>
          </w:p>
        </w:tc>
        <w:tc>
          <w:tcPr>
            <w:tcW w:w="4999" w:type="dxa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2 – O sistema retorna a tela de criação.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>
              <w:rPr>
                <w:b/>
              </w:rPr>
              <w:t>Administrador</w:t>
            </w:r>
            <w:r>
              <w:t xml:space="preserve"> digita o(s) dado(s).</w:t>
            </w:r>
          </w:p>
        </w:tc>
        <w:tc>
          <w:tcPr>
            <w:tcW w:w="4999" w:type="dxa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5 – O sistema solicita confirmação do(s) dado(s).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>
              <w:rPr>
                <w:b/>
              </w:rPr>
              <w:t>Administrador</w:t>
            </w:r>
            <w:r>
              <w:t xml:space="preserve"> confirma.</w:t>
            </w:r>
          </w:p>
        </w:tc>
        <w:tc>
          <w:tcPr>
            <w:tcW w:w="4999" w:type="dxa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7 – O sistema salva os dados no </w:t>
            </w:r>
            <w:r w:rsidRPr="00977314">
              <w:rPr>
                <w:b/>
              </w:rPr>
              <w:t>Banco de Dados</w:t>
            </w:r>
            <w:r>
              <w:t>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Caso de uso finalizado.</w:t>
            </w:r>
          </w:p>
        </w:tc>
      </w:tr>
      <w:tr w:rsidR="005F3846" w:rsidRPr="00E3770A" w:rsidTr="00F5133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5F3846" w:rsidRPr="00E3770A" w:rsidTr="00F5133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criação, devido aos dados repetidos.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digite novamente.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>digita o(s) dado(s) novamente.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>
              <w:rPr>
                <w:b/>
              </w:rPr>
              <w:t xml:space="preserve">Administrador </w:t>
            </w:r>
            <w:r>
              <w:t>confirma.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5F3846" w:rsidRDefault="00441750" w:rsidP="005F3846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323D6">
        <w:rPr>
          <w:b/>
          <w:noProof/>
        </w:rPr>
        <w:t>30</w:t>
      </w:r>
      <w:r w:rsidRPr="00C554FF">
        <w:rPr>
          <w:b/>
          <w:noProof/>
        </w:rPr>
        <w:fldChar w:fldCharType="end"/>
      </w:r>
      <w:r w:rsidR="005F3846" w:rsidRPr="007E27D7">
        <w:t>- Fluxo de evento principal &lt;</w:t>
      </w:r>
      <w:r w:rsidR="005F3846" w:rsidRPr="00013ADF">
        <w:t xml:space="preserve"> </w:t>
      </w:r>
      <w:r w:rsidR="005F3846">
        <w:t>Criar o perfil do Administrador</w:t>
      </w:r>
      <w:r w:rsidR="005F3846" w:rsidRPr="007E27D7">
        <w:t>&gt;</w:t>
      </w:r>
    </w:p>
    <w:p w:rsidR="005F3846" w:rsidRDefault="005F3846" w:rsidP="005F3846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lastRenderedPageBreak/>
        <w:t>Cadastrar aula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340EB4" w:rsidP="00340EB4">
            <w:r>
              <w:t xml:space="preserve">Cadastrar aula do </w:t>
            </w:r>
            <w:r w:rsidRPr="00340EB4">
              <w:rPr>
                <w:b/>
              </w:rPr>
              <w:t>Aluno.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340EB4" w:rsidP="00DD039E">
            <w:pPr>
              <w:pStyle w:val="paragraph"/>
              <w:spacing w:before="0" w:after="0"/>
              <w:textAlignment w:val="baseline"/>
            </w:pPr>
            <w:r>
              <w:t>Local para cadastrar aula.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C323D6" w:rsidP="00DD039E">
            <w:pPr>
              <w:pStyle w:val="paragraph"/>
              <w:spacing w:before="0" w:after="0"/>
              <w:textAlignment w:val="baseline"/>
            </w:pPr>
            <w:r w:rsidRPr="00C323D6">
              <w:rPr>
                <w:rStyle w:val="spellingerror"/>
              </w:rPr>
              <w:t>Req.3-Adicionar horários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680F62" w:rsidP="000D17EF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proofErr w:type="spellStart"/>
            <w:r w:rsidR="000D17EF">
              <w:rPr>
                <w:rStyle w:val="spellingerror"/>
                <w:i/>
              </w:rPr>
              <w:t>login</w:t>
            </w:r>
            <w:proofErr w:type="spellEnd"/>
            <w:r w:rsidR="000C41DC">
              <w:rPr>
                <w:rStyle w:val="spellingerror"/>
                <w:i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0C41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C41750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 cadastrada.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C41750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 não cadastrada.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062C9" w:rsidRDefault="005062C9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5062C9">
              <w:rPr>
                <w:b/>
              </w:rPr>
              <w:t xml:space="preserve">Aluno </w:t>
            </w:r>
            <w:r w:rsidRPr="005062C9">
              <w:t>e</w:t>
            </w:r>
            <w:r w:rsidRPr="005062C9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8730B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8730B5" w:rsidRPr="00E3770A" w:rsidRDefault="008730B5" w:rsidP="00350C6C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="00350C6C">
              <w:rPr>
                <w:b/>
              </w:rPr>
              <w:t>Aluno</w:t>
            </w:r>
            <w:r>
              <w:t xml:space="preserve"> </w:t>
            </w:r>
            <w:r w:rsidR="00350C6C">
              <w:t>solicita cadastrar uma aula.</w:t>
            </w:r>
          </w:p>
        </w:tc>
        <w:tc>
          <w:tcPr>
            <w:tcW w:w="4999" w:type="dxa"/>
            <w:vAlign w:val="center"/>
            <w:hideMark/>
          </w:tcPr>
          <w:p w:rsidR="008730B5" w:rsidRPr="00E3770A" w:rsidRDefault="008730B5" w:rsidP="00350C6C">
            <w:pPr>
              <w:pStyle w:val="paragraph"/>
              <w:spacing w:before="0" w:after="0"/>
              <w:textAlignment w:val="baseline"/>
            </w:pPr>
            <w:r>
              <w:t xml:space="preserve">2 – O sistema retorna uma tela para </w:t>
            </w:r>
            <w:r w:rsidR="00350C6C">
              <w:t>cadastro</w:t>
            </w:r>
            <w:r>
              <w:t>.</w:t>
            </w:r>
          </w:p>
        </w:tc>
      </w:tr>
      <w:tr w:rsidR="008730B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8730B5" w:rsidRPr="00E3770A" w:rsidRDefault="008730B5" w:rsidP="00350C6C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>
              <w:rPr>
                <w:b/>
              </w:rPr>
              <w:t>A</w:t>
            </w:r>
            <w:r w:rsidR="00350C6C">
              <w:rPr>
                <w:b/>
              </w:rPr>
              <w:t>luno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8730B5" w:rsidRPr="00E3770A" w:rsidRDefault="008730B5" w:rsidP="008730B5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8730B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8730B5" w:rsidRPr="00E3770A" w:rsidRDefault="008730B5" w:rsidP="008730B5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8730B5" w:rsidRPr="00E3770A" w:rsidRDefault="00350C6C" w:rsidP="008730B5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8730B5">
              <w:t xml:space="preserve"> – O sistema manda uma mensagem de confirmação.</w:t>
            </w:r>
          </w:p>
        </w:tc>
      </w:tr>
      <w:tr w:rsidR="008730B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8730B5" w:rsidRPr="00E3770A" w:rsidRDefault="00350C6C" w:rsidP="008730B5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8730B5">
              <w:t xml:space="preserve"> – O </w:t>
            </w:r>
            <w:r w:rsidR="008730B5" w:rsidRPr="00A60F9A">
              <w:rPr>
                <w:b/>
              </w:rPr>
              <w:t>Aluno</w:t>
            </w:r>
            <w:r w:rsidR="008730B5">
              <w:t xml:space="preserve"> confirma.</w:t>
            </w:r>
          </w:p>
        </w:tc>
        <w:tc>
          <w:tcPr>
            <w:tcW w:w="4999" w:type="dxa"/>
            <w:vAlign w:val="center"/>
            <w:hideMark/>
          </w:tcPr>
          <w:p w:rsidR="008730B5" w:rsidRPr="00E3770A" w:rsidRDefault="00350C6C" w:rsidP="008730B5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8730B5">
              <w:t xml:space="preserve"> – O sistema salva os dados no </w:t>
            </w:r>
            <w:r w:rsidR="008730B5" w:rsidRPr="000C626B">
              <w:rPr>
                <w:b/>
              </w:rPr>
              <w:t>Banco de Dados</w:t>
            </w:r>
            <w:r w:rsidR="008730B5">
              <w:t>.</w:t>
            </w:r>
          </w:p>
        </w:tc>
      </w:tr>
      <w:tr w:rsidR="008730B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8730B5" w:rsidRDefault="008730B5" w:rsidP="008730B5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8730B5" w:rsidRDefault="00350C6C" w:rsidP="008730B5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8730B5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F6166D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5062C9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323D6">
        <w:rPr>
          <w:b/>
          <w:noProof/>
        </w:rPr>
        <w:t>31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5062C9" w:rsidRPr="005062C9">
        <w:t xml:space="preserve"> </w:t>
      </w:r>
      <w:r w:rsidR="005062C9">
        <w:t>Cadastrar aula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lastRenderedPageBreak/>
        <w:t>Listar aula</w:t>
      </w:r>
      <w:r w:rsidR="00305D28">
        <w:t>s</w:t>
      </w:r>
      <w:r>
        <w:t xml:space="preserve">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DF2755" w:rsidP="00DF2755">
            <w:r>
              <w:t>Listar aula</w:t>
            </w:r>
            <w:r w:rsidR="00305D28">
              <w:t>s</w:t>
            </w:r>
            <w:r>
              <w:t xml:space="preserve"> do </w:t>
            </w:r>
            <w:r w:rsidRPr="00DF2755">
              <w:rPr>
                <w:b/>
              </w:rPr>
              <w:t>Aluno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305D28" w:rsidP="00DD039E">
            <w:pPr>
              <w:pStyle w:val="paragraph"/>
              <w:spacing w:before="0" w:after="0"/>
              <w:textAlignment w:val="baseline"/>
            </w:pPr>
            <w:r>
              <w:t>Local para listar todas as aulas.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C323D6" w:rsidP="00DD039E">
            <w:pPr>
              <w:pStyle w:val="paragraph"/>
              <w:spacing w:before="0" w:after="0"/>
              <w:textAlignment w:val="baseline"/>
            </w:pPr>
            <w:r w:rsidRPr="00C323D6">
              <w:rPr>
                <w:rStyle w:val="spellingerror"/>
              </w:rPr>
              <w:t>Req.6-Listar Horário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59033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9033B" w:rsidRDefault="0059033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9033B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Aulas listadas.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Aulas não listadas.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39331A" w:rsidRDefault="0039331A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39331A">
              <w:rPr>
                <w:b/>
              </w:rPr>
              <w:t xml:space="preserve">Aluno </w:t>
            </w:r>
            <w:r w:rsidRPr="0039331A">
              <w:t>e</w:t>
            </w:r>
            <w:r w:rsidRPr="0039331A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411538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691B64">
              <w:rPr>
                <w:b/>
              </w:rPr>
              <w:t>Aluno</w:t>
            </w:r>
            <w:r w:rsidR="00EF3309">
              <w:t xml:space="preserve"> </w:t>
            </w:r>
            <w:r w:rsidR="006629FB">
              <w:t>solicitar listas as aulas.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6629FB" w:rsidP="00DD039E">
            <w:pPr>
              <w:pStyle w:val="paragraph"/>
              <w:spacing w:before="0" w:after="0"/>
              <w:textAlignment w:val="baseline"/>
            </w:pPr>
            <w:r>
              <w:t xml:space="preserve">2 </w:t>
            </w:r>
            <w:r w:rsidR="00691B64">
              <w:t>–</w:t>
            </w:r>
            <w:r>
              <w:t xml:space="preserve"> </w:t>
            </w:r>
            <w:r w:rsidR="00691B64">
              <w:t xml:space="preserve">O sistema busca os dados no </w:t>
            </w:r>
            <w:r w:rsidR="00691B64" w:rsidRPr="00691B64">
              <w:rPr>
                <w:b/>
              </w:rPr>
              <w:t>Banco de Dados.</w:t>
            </w:r>
          </w:p>
        </w:tc>
      </w:tr>
      <w:tr w:rsidR="007668EB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668EB" w:rsidRPr="00E3770A" w:rsidRDefault="007668E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7668EB" w:rsidRPr="00E3770A" w:rsidRDefault="00691B64" w:rsidP="00DD039E">
            <w:pPr>
              <w:pStyle w:val="paragraph"/>
              <w:spacing w:before="0" w:after="0"/>
              <w:textAlignment w:val="baseline"/>
            </w:pPr>
            <w:r>
              <w:t>3 – O sistema retorna os dados para o usuário</w:t>
            </w:r>
          </w:p>
        </w:tc>
      </w:tr>
      <w:tr w:rsidR="007668EB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668EB" w:rsidRPr="00E3770A" w:rsidRDefault="007668E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7668EB" w:rsidRPr="00E3770A" w:rsidRDefault="00691B64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EF3309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1 – O sistema retorna uma mensagem de falha na listagem, pois não há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2 – O sistema solicita ao usuário </w:t>
            </w:r>
            <w:r w:rsidR="000A0822">
              <w:t xml:space="preserve">que </w:t>
            </w:r>
            <w:r>
              <w:t>cadastre ao menos uma aula.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confirma</w:t>
            </w:r>
            <w:r w:rsidR="0055427B">
              <w:rPr>
                <w:rStyle w:val="normaltextrun"/>
              </w:rPr>
              <w:t>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1B0775" w:rsidRDefault="00441750" w:rsidP="00691B64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323D6">
        <w:rPr>
          <w:b/>
          <w:noProof/>
        </w:rPr>
        <w:t>32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691B64" w:rsidRPr="00691B64">
        <w:t xml:space="preserve"> </w:t>
      </w:r>
      <w:r w:rsidR="00691B64">
        <w:t>Listar aulas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E74F7A" w:rsidRDefault="00E74F7A" w:rsidP="001B0775"/>
    <w:p w:rsidR="00A60F9A" w:rsidRDefault="00A60F9A" w:rsidP="001B0775"/>
    <w:p w:rsidR="00A60F9A" w:rsidRDefault="00A60F9A" w:rsidP="001B0775"/>
    <w:p w:rsidR="001B0775" w:rsidRDefault="001B0775" w:rsidP="00C951C8">
      <w:pPr>
        <w:pStyle w:val="Ttulo3"/>
        <w:ind w:left="1134" w:hanging="708"/>
      </w:pPr>
      <w:r>
        <w:lastRenderedPageBreak/>
        <w:t xml:space="preserve">Editar </w:t>
      </w:r>
      <w:r w:rsidR="00040F45">
        <w:t xml:space="preserve">as </w:t>
      </w:r>
      <w:r>
        <w:t>aula</w:t>
      </w:r>
      <w:r w:rsidR="00040F45">
        <w:t>s</w:t>
      </w:r>
      <w:r>
        <w:t xml:space="preserve"> do Aluno</w:t>
      </w:r>
    </w:p>
    <w:p w:rsidR="001B0775" w:rsidRDefault="001B0775" w:rsidP="001B0775"/>
    <w:tbl>
      <w:tblPr>
        <w:tblStyle w:val="TableGridLight1"/>
        <w:tblW w:w="94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22"/>
        <w:gridCol w:w="304"/>
        <w:gridCol w:w="5022"/>
      </w:tblGrid>
      <w:tr w:rsidR="001B0775" w:rsidRPr="00E3770A" w:rsidTr="00A60F9A">
        <w:trPr>
          <w:trHeight w:val="37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5F09CC" w:rsidRDefault="00040F45" w:rsidP="00040F45">
            <w:r>
              <w:t xml:space="preserve">Editar as aulas do </w:t>
            </w:r>
            <w:r w:rsidRPr="00040F45">
              <w:rPr>
                <w:b/>
              </w:rPr>
              <w:t>Aluno</w:t>
            </w:r>
            <w:r w:rsidR="001B0775">
              <w:rPr>
                <w:b/>
              </w:rPr>
              <w:t>.</w:t>
            </w:r>
          </w:p>
        </w:tc>
      </w:tr>
      <w:tr w:rsidR="001B0775" w:rsidRPr="00E3770A" w:rsidTr="00A60F9A">
        <w:trPr>
          <w:trHeight w:val="36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E3770A" w:rsidRDefault="0044189C" w:rsidP="00DD039E">
            <w:pPr>
              <w:pStyle w:val="paragraph"/>
              <w:spacing w:before="0" w:after="0"/>
              <w:textAlignment w:val="baseline"/>
            </w:pPr>
            <w:r>
              <w:t>Local para edição.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94740A" w:rsidRDefault="00E74F7A" w:rsidP="00DD039E">
            <w:pPr>
              <w:pStyle w:val="paragraph"/>
              <w:spacing w:before="0" w:after="0"/>
              <w:textAlignment w:val="baseline"/>
            </w:pPr>
            <w:r w:rsidRPr="00E74F7A">
              <w:rPr>
                <w:rStyle w:val="spellingerror"/>
              </w:rPr>
              <w:t>Req.4-Editar horário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26" w:type="dxa"/>
            <w:gridSpan w:val="2"/>
            <w:vAlign w:val="center"/>
          </w:tcPr>
          <w:p w:rsidR="001B0775" w:rsidRDefault="00C70FF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Precisa</w:t>
            </w:r>
            <w:r w:rsidR="00F51EBB">
              <w:rPr>
                <w:rStyle w:val="spellingerror"/>
              </w:rPr>
              <w:t xml:space="preserve"> estar conectado no sistema.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26" w:type="dxa"/>
            <w:gridSpan w:val="2"/>
            <w:vAlign w:val="center"/>
          </w:tcPr>
          <w:p w:rsidR="001B0775" w:rsidRDefault="00F51EB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precisa estar ligado.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26" w:type="dxa"/>
            <w:gridSpan w:val="2"/>
            <w:vAlign w:val="center"/>
          </w:tcPr>
          <w:p w:rsidR="001B0775" w:rsidRDefault="0050245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feita.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26" w:type="dxa"/>
            <w:gridSpan w:val="2"/>
            <w:vAlign w:val="center"/>
          </w:tcPr>
          <w:p w:rsidR="001B0775" w:rsidRDefault="0050245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não foi realizada.</w:t>
            </w:r>
          </w:p>
        </w:tc>
      </w:tr>
      <w:tr w:rsidR="001B0775" w:rsidRPr="00E3770A" w:rsidTr="00A60F9A">
        <w:trPr>
          <w:trHeight w:val="369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DE0EAB" w:rsidRDefault="00DE0EAB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DE0EAB">
              <w:rPr>
                <w:b/>
              </w:rPr>
              <w:t xml:space="preserve">Aluno </w:t>
            </w:r>
            <w:r w:rsidRPr="00DE0EAB">
              <w:t>e</w:t>
            </w:r>
            <w:r w:rsidRPr="00DE0EAB">
              <w:rPr>
                <w:b/>
              </w:rPr>
              <w:t xml:space="preserve"> Banco de Dados.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9448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4426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5022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51330" w:rsidRPr="00E3770A" w:rsidTr="00A60F9A">
        <w:trPr>
          <w:trHeight w:val="367"/>
          <w:jc w:val="center"/>
        </w:trPr>
        <w:tc>
          <w:tcPr>
            <w:tcW w:w="4426" w:type="dxa"/>
            <w:gridSpan w:val="2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C4191E">
              <w:rPr>
                <w:b/>
              </w:rPr>
              <w:t>A</w:t>
            </w:r>
            <w:r>
              <w:rPr>
                <w:b/>
              </w:rPr>
              <w:t>luno</w:t>
            </w:r>
            <w:r>
              <w:t xml:space="preserve"> solicita editar o perfil.</w:t>
            </w:r>
          </w:p>
        </w:tc>
        <w:tc>
          <w:tcPr>
            <w:tcW w:w="5022" w:type="dxa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251FED">
              <w:rPr>
                <w:b/>
              </w:rPr>
              <w:t>Banco de Dados</w:t>
            </w:r>
            <w:r>
              <w:t>.</w:t>
            </w:r>
          </w:p>
        </w:tc>
      </w:tr>
      <w:tr w:rsidR="00F51330" w:rsidRPr="00E3770A" w:rsidTr="00A60F9A">
        <w:trPr>
          <w:trHeight w:val="36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F51330" w:rsidRPr="00E3770A" w:rsidTr="00A60F9A">
        <w:trPr>
          <w:trHeight w:val="36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1A6384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C4191E">
              <w:rPr>
                <w:b/>
              </w:rPr>
              <w:t>A</w:t>
            </w:r>
            <w:r w:rsidR="001A6384">
              <w:rPr>
                <w:b/>
              </w:rPr>
              <w:t>luno</w:t>
            </w:r>
            <w:r>
              <w:t xml:space="preserve"> digita o(s) novo(s) dado(s).</w:t>
            </w:r>
          </w:p>
        </w:tc>
        <w:tc>
          <w:tcPr>
            <w:tcW w:w="5022" w:type="dxa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>5 – O sistema valida os dados.</w:t>
            </w:r>
          </w:p>
        </w:tc>
      </w:tr>
      <w:tr w:rsidR="00F51330" w:rsidRPr="00E3770A" w:rsidTr="00A60F9A">
        <w:trPr>
          <w:trHeight w:val="417"/>
          <w:jc w:val="center"/>
        </w:trPr>
        <w:tc>
          <w:tcPr>
            <w:tcW w:w="4426" w:type="dxa"/>
            <w:gridSpan w:val="2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>6 – O sistema manda uma mensagem de confirmação.</w:t>
            </w:r>
          </w:p>
        </w:tc>
      </w:tr>
      <w:tr w:rsidR="00F51330" w:rsidRPr="00E3770A" w:rsidTr="00A60F9A">
        <w:trPr>
          <w:trHeight w:val="41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 xml:space="preserve">7 </w:t>
            </w:r>
            <w:r w:rsidR="001A6384">
              <w:t>–</w:t>
            </w:r>
            <w:r>
              <w:t xml:space="preserve"> O</w:t>
            </w:r>
            <w:r w:rsidR="001A6384">
              <w:t xml:space="preserve"> </w:t>
            </w:r>
            <w:r w:rsidR="001A6384" w:rsidRPr="001A6384">
              <w:rPr>
                <w:b/>
              </w:rPr>
              <w:t>Aluno</w:t>
            </w:r>
            <w:r w:rsidR="001A6384">
              <w:t xml:space="preserve"> confirma.</w:t>
            </w:r>
          </w:p>
        </w:tc>
        <w:tc>
          <w:tcPr>
            <w:tcW w:w="5022" w:type="dxa"/>
            <w:vAlign w:val="center"/>
          </w:tcPr>
          <w:p w:rsidR="00F51330" w:rsidRDefault="001A6384" w:rsidP="00F51330">
            <w:pPr>
              <w:pStyle w:val="paragraph"/>
              <w:spacing w:before="0" w:after="0"/>
              <w:textAlignment w:val="baseline"/>
            </w:pPr>
            <w:r>
              <w:t xml:space="preserve">8 – O sistema atualiza os dados no </w:t>
            </w:r>
            <w:r w:rsidRPr="001A6384">
              <w:rPr>
                <w:b/>
              </w:rPr>
              <w:t>Banco de Dados</w:t>
            </w:r>
            <w:r>
              <w:t>.</w:t>
            </w:r>
          </w:p>
        </w:tc>
      </w:tr>
      <w:tr w:rsidR="00F51330" w:rsidRPr="00E3770A" w:rsidTr="00A60F9A">
        <w:trPr>
          <w:trHeight w:val="41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  <w:vAlign w:val="center"/>
          </w:tcPr>
          <w:p w:rsidR="00F51330" w:rsidRDefault="001A6384" w:rsidP="00F51330">
            <w:pPr>
              <w:pStyle w:val="paragraph"/>
              <w:spacing w:before="0" w:after="0"/>
              <w:textAlignment w:val="baseline"/>
            </w:pPr>
            <w:r>
              <w:t>9 – Caso de uso finalizado.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9448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4426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DE0EAB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5022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333B22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74F7A">
        <w:rPr>
          <w:b/>
          <w:noProof/>
        </w:rPr>
        <w:t>33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333B22" w:rsidRPr="00333B22">
        <w:t xml:space="preserve"> </w:t>
      </w:r>
      <w:r w:rsidR="00333B22">
        <w:t>Editar as aulas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t>Remover aula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F357C5" w:rsidP="00F357C5">
            <w:r>
              <w:t xml:space="preserve">Remover aula do </w:t>
            </w:r>
            <w:r w:rsidRPr="00F357C5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F357C5" w:rsidP="00DD039E">
            <w:pPr>
              <w:pStyle w:val="paragraph"/>
              <w:spacing w:before="0" w:after="0"/>
              <w:textAlignment w:val="baseline"/>
            </w:pPr>
            <w:r>
              <w:t>Loca para remoção de uma aula.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E74F7A" w:rsidP="00DD039E">
            <w:pPr>
              <w:pStyle w:val="paragraph"/>
              <w:spacing w:before="0" w:after="0"/>
              <w:textAlignment w:val="baseline"/>
            </w:pPr>
            <w:r w:rsidRPr="00E74F7A">
              <w:rPr>
                <w:rStyle w:val="spellingerror"/>
              </w:rPr>
              <w:t>Req.5-Remover horário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0F0CB6" w:rsidRDefault="000F0CB6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0F0CB6">
              <w:rPr>
                <w:b/>
              </w:rPr>
              <w:t xml:space="preserve">Aluno </w:t>
            </w:r>
            <w:r w:rsidRPr="000F0CB6">
              <w:t>e</w:t>
            </w:r>
            <w:r w:rsidRPr="000F0CB6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4E446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C4191E">
              <w:rPr>
                <w:b/>
              </w:rPr>
              <w:t>A</w:t>
            </w:r>
            <w:r>
              <w:rPr>
                <w:b/>
              </w:rPr>
              <w:t>luno</w:t>
            </w:r>
            <w:r>
              <w:t xml:space="preserve"> solicita remover uma aula.</w:t>
            </w:r>
          </w:p>
        </w:tc>
        <w:tc>
          <w:tcPr>
            <w:tcW w:w="4999" w:type="dxa"/>
            <w:vAlign w:val="center"/>
            <w:hideMark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251FED">
              <w:rPr>
                <w:b/>
              </w:rPr>
              <w:t>Banco de Dados</w:t>
            </w:r>
            <w:r>
              <w:t>.</w:t>
            </w:r>
          </w:p>
        </w:tc>
      </w:tr>
      <w:tr w:rsidR="004E446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4E446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4E4461" w:rsidRPr="00E3770A" w:rsidRDefault="004E4461" w:rsidP="005866B8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C4191E">
              <w:rPr>
                <w:b/>
              </w:rPr>
              <w:t>A</w:t>
            </w:r>
            <w:r>
              <w:rPr>
                <w:b/>
              </w:rPr>
              <w:t>luno</w:t>
            </w:r>
            <w:r>
              <w:t xml:space="preserve"> </w:t>
            </w:r>
            <w:r w:rsidR="005866B8">
              <w:t>seleciona a aula para ser removida.</w:t>
            </w:r>
          </w:p>
        </w:tc>
        <w:tc>
          <w:tcPr>
            <w:tcW w:w="4999" w:type="dxa"/>
            <w:vAlign w:val="center"/>
          </w:tcPr>
          <w:p w:rsidR="004E4461" w:rsidRPr="00E3770A" w:rsidRDefault="004E4461" w:rsidP="005866B8">
            <w:pPr>
              <w:pStyle w:val="paragraph"/>
              <w:spacing w:before="0" w:after="0"/>
              <w:textAlignment w:val="baseline"/>
            </w:pPr>
            <w:r>
              <w:t xml:space="preserve">5 – O </w:t>
            </w:r>
            <w:r w:rsidR="005866B8">
              <w:t>sistema manda uma mensagem de confirmação.</w:t>
            </w:r>
          </w:p>
        </w:tc>
      </w:tr>
      <w:tr w:rsidR="004E446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4E4461" w:rsidRPr="00E3770A" w:rsidRDefault="005866B8" w:rsidP="004E4461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  <w:vAlign w:val="center"/>
            <w:hideMark/>
          </w:tcPr>
          <w:p w:rsidR="004E4461" w:rsidRPr="00E3770A" w:rsidRDefault="005866B8" w:rsidP="004E4461">
            <w:pPr>
              <w:pStyle w:val="paragraph"/>
              <w:spacing w:before="0" w:after="0"/>
              <w:textAlignment w:val="baseline"/>
            </w:pPr>
            <w:r>
              <w:t xml:space="preserve">7 </w:t>
            </w:r>
            <w:r w:rsidR="009A30A3">
              <w:t>–</w:t>
            </w:r>
            <w:r>
              <w:t xml:space="preserve"> </w:t>
            </w:r>
            <w:r w:rsidR="009A30A3">
              <w:t>O sistema atualiza os dados no banco.</w:t>
            </w:r>
          </w:p>
        </w:tc>
      </w:tr>
      <w:tr w:rsidR="004E446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4461" w:rsidRDefault="009A30A3" w:rsidP="004E4461">
            <w:pPr>
              <w:pStyle w:val="paragraph"/>
              <w:spacing w:before="0" w:after="0"/>
              <w:textAlignment w:val="baseline"/>
            </w:pPr>
            <w:r>
              <w:t>8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A60F9A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remoção.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seleciona a aula para ser removida.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E25A50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D0EB1">
        <w:rPr>
          <w:b/>
          <w:noProof/>
        </w:rPr>
        <w:t>34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E25A50" w:rsidRPr="00E25A50">
        <w:t xml:space="preserve"> </w:t>
      </w:r>
      <w:r w:rsidR="00E25A50">
        <w:t>Remover aula do Aluno</w:t>
      </w:r>
      <w:r w:rsidR="001B0775" w:rsidRPr="007E27D7">
        <w:t>&gt;</w:t>
      </w:r>
    </w:p>
    <w:p w:rsidR="001B0775" w:rsidRDefault="001B0775" w:rsidP="00E25A50">
      <w:pPr>
        <w:jc w:val="center"/>
      </w:pPr>
    </w:p>
    <w:p w:rsidR="001B0775" w:rsidRDefault="007F1468" w:rsidP="00C951C8">
      <w:pPr>
        <w:pStyle w:val="Ttulo3"/>
        <w:ind w:left="1134" w:hanging="708"/>
      </w:pPr>
      <w:r>
        <w:lastRenderedPageBreak/>
        <w:t>Marcação do</w:t>
      </w:r>
      <w:r w:rsidR="001B0775">
        <w:t xml:space="preserve"> término de atividade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7F1468" w:rsidP="002D4BBD">
            <w:r>
              <w:t>Marcação do</w:t>
            </w:r>
            <w:r w:rsidR="002D4BBD">
              <w:t xml:space="preserve"> término de atividade do</w:t>
            </w:r>
            <w:r w:rsidR="002D4BBD" w:rsidRPr="002D4BBD">
              <w:rPr>
                <w:b/>
              </w:rPr>
              <w:t xml:space="preserve"> Aluno</w:t>
            </w:r>
            <w:r w:rsidR="002D4BBD"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2D4BBD" w:rsidP="00DD039E">
            <w:pPr>
              <w:pStyle w:val="paragraph"/>
              <w:spacing w:before="0" w:after="0"/>
              <w:textAlignment w:val="baseline"/>
            </w:pPr>
            <w:r>
              <w:t>Local marcar o início de uma atividade.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8D0EB1" w:rsidP="00DD039E">
            <w:pPr>
              <w:pStyle w:val="paragraph"/>
              <w:spacing w:before="0" w:after="0"/>
              <w:textAlignment w:val="baseline"/>
            </w:pPr>
            <w:r w:rsidRPr="008D0EB1">
              <w:rPr>
                <w:rStyle w:val="spellingerror"/>
              </w:rPr>
              <w:t>Req.8-Adicionar horário de término de atividade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4B031E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4B031E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efetuada.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não efetuada.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55437" w:rsidRDefault="00E55437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E55437">
              <w:rPr>
                <w:b/>
              </w:rPr>
              <w:t xml:space="preserve">Aluno </w:t>
            </w:r>
            <w:r w:rsidRPr="00E55437">
              <w:t>e</w:t>
            </w:r>
            <w:r w:rsidRPr="00E55437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8747E9">
              <w:rPr>
                <w:b/>
              </w:rPr>
              <w:t>Aluno</w:t>
            </w:r>
            <w:r>
              <w:t xml:space="preserve"> solicita fazer uma marcação do término de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salva a marcação em um </w:t>
            </w:r>
            <w:r w:rsidRPr="008747E9">
              <w:rPr>
                <w:b/>
              </w:rPr>
              <w:t>Banco de Dados</w:t>
            </w:r>
            <w:r>
              <w:t>.</w:t>
            </w:r>
          </w:p>
        </w:tc>
      </w:tr>
      <w:tr w:rsidR="00310A9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10A9D" w:rsidRPr="00E3770A" w:rsidRDefault="00310A9D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10A9D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>3 – O sistema envia uma mensagem de sucesso.</w:t>
            </w:r>
          </w:p>
        </w:tc>
      </w:tr>
      <w:tr w:rsidR="00310A9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10A9D" w:rsidRPr="00E3770A" w:rsidRDefault="00310A9D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10A9D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437371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envia uma mensagem de falha na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uma nova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FC0418">
              <w:rPr>
                <w:rStyle w:val="normaltextrun"/>
                <w:b/>
              </w:rPr>
              <w:t>Aluno</w:t>
            </w:r>
            <w:r>
              <w:rPr>
                <w:rStyle w:val="normaltextrun"/>
              </w:rPr>
              <w:t xml:space="preserve"> realiza uma nova marcação.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4 – O sistema salva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5 – Caso de uso finalizado.</w:t>
            </w:r>
          </w:p>
        </w:tc>
      </w:tr>
    </w:tbl>
    <w:p w:rsidR="001B0775" w:rsidRDefault="00441750" w:rsidP="00437371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D4ADD">
        <w:rPr>
          <w:b/>
          <w:noProof/>
        </w:rPr>
        <w:t>35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7F1468">
        <w:t>Marcação do</w:t>
      </w:r>
      <w:r w:rsidR="00437371">
        <w:t xml:space="preserve"> término de atividade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8D4ADD" w:rsidRDefault="008D4ADD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lastRenderedPageBreak/>
        <w:t>Marcar início de atividade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DC1444" w:rsidP="00DC1444">
            <w:r>
              <w:t xml:space="preserve">Marcar início de atividade do </w:t>
            </w:r>
            <w:r w:rsidRPr="008747E9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DC1444" w:rsidP="00DD039E">
            <w:pPr>
              <w:pStyle w:val="paragraph"/>
              <w:spacing w:before="0" w:after="0"/>
              <w:textAlignment w:val="baseline"/>
            </w:pPr>
            <w:r>
              <w:t>Local para marcar início de uma atividade.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8D4ADD" w:rsidP="00DD039E">
            <w:pPr>
              <w:pStyle w:val="paragraph"/>
              <w:spacing w:before="0" w:after="0"/>
              <w:textAlignment w:val="baseline"/>
            </w:pPr>
            <w:r w:rsidRPr="008D4ADD">
              <w:rPr>
                <w:rStyle w:val="spellingerror"/>
              </w:rPr>
              <w:t>Req.7-Adicionar horário de início de atividade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efetuada.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não efetuada.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8747E9" w:rsidP="00DD039E">
            <w:pPr>
              <w:pStyle w:val="paragraph"/>
              <w:spacing w:before="0" w:after="0"/>
              <w:textAlignment w:val="baseline"/>
            </w:pPr>
            <w:r w:rsidRPr="008747E9">
              <w:rPr>
                <w:b/>
              </w:rPr>
              <w:t>Aluno</w:t>
            </w:r>
            <w:r w:rsidRPr="008747E9">
              <w:t xml:space="preserve"> e</w:t>
            </w:r>
            <w:r w:rsidRPr="008747E9">
              <w:rPr>
                <w:b/>
              </w:rPr>
              <w:t xml:space="preserve"> Banco de Dados</w:t>
            </w:r>
            <w:r>
              <w:t>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9425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8747E9">
              <w:rPr>
                <w:b/>
              </w:rPr>
              <w:t>Aluno</w:t>
            </w:r>
            <w:r>
              <w:t xml:space="preserve"> so</w:t>
            </w:r>
            <w:r w:rsidR="005D4DE3">
              <w:t>licita fazer uma marcação do iní</w:t>
            </w:r>
            <w:r>
              <w:t>cio de uma atividade.</w:t>
            </w:r>
          </w:p>
        </w:tc>
        <w:tc>
          <w:tcPr>
            <w:tcW w:w="4999" w:type="dxa"/>
            <w:vAlign w:val="center"/>
            <w:hideMark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 xml:space="preserve">2 – O sistema salva a marcação em um </w:t>
            </w:r>
            <w:r w:rsidRPr="008747E9">
              <w:rPr>
                <w:b/>
              </w:rPr>
              <w:t>Banco de Dados</w:t>
            </w:r>
            <w:r>
              <w:t>.</w:t>
            </w:r>
          </w:p>
        </w:tc>
      </w:tr>
      <w:tr w:rsidR="0039425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>3 – O sistema envia uma mensagem de sucesso.</w:t>
            </w:r>
          </w:p>
        </w:tc>
      </w:tr>
      <w:tr w:rsidR="0039425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C2609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envia uma mensagem de falha na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uma nova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FC0418">
              <w:rPr>
                <w:rStyle w:val="normaltextrun"/>
                <w:b/>
              </w:rPr>
              <w:t>Aluno</w:t>
            </w:r>
            <w:r>
              <w:rPr>
                <w:rStyle w:val="normaltextrun"/>
              </w:rPr>
              <w:t xml:space="preserve"> realiza uma nova marcação.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4 – O sistema salva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5 – Caso de uso finalizado.</w:t>
            </w:r>
          </w:p>
        </w:tc>
      </w:tr>
    </w:tbl>
    <w:p w:rsidR="001B0775" w:rsidRDefault="00441750" w:rsidP="00E55437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9850FF">
        <w:rPr>
          <w:b/>
          <w:noProof/>
        </w:rPr>
        <w:t>36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E55437">
        <w:t>Marcar início de atividade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9850FF" w:rsidRDefault="009850FF" w:rsidP="001B0775"/>
    <w:p w:rsidR="009850FF" w:rsidRDefault="009850FF" w:rsidP="001B0775"/>
    <w:p w:rsidR="0009003B" w:rsidRPr="00A60F9A" w:rsidRDefault="0009003B" w:rsidP="001B0775">
      <w:pPr>
        <w:ind w:right="27"/>
        <w:jc w:val="both"/>
        <w:rPr>
          <w:b/>
        </w:rPr>
      </w:pPr>
      <w:r w:rsidRPr="00A60F9A">
        <w:rPr>
          <w:b/>
        </w:rPr>
        <w:lastRenderedPageBreak/>
        <w:t>Requisitos Não-Funcionais</w:t>
      </w:r>
      <w:bookmarkEnd w:id="60"/>
    </w:p>
    <w:p w:rsidR="0009003B" w:rsidRDefault="001B0775" w:rsidP="001B0775">
      <w:pPr>
        <w:pStyle w:val="Ttulo3"/>
        <w:ind w:left="0" w:right="27"/>
        <w:jc w:val="both"/>
      </w:pPr>
      <w:bookmarkStart w:id="61" w:name="_Toc494372597"/>
      <w:r>
        <w:t xml:space="preserve"> </w:t>
      </w:r>
      <w:r w:rsidR="0009003B">
        <w:t>Req.</w:t>
      </w:r>
      <w:r w:rsidR="00047904">
        <w:fldChar w:fldCharType="begin"/>
      </w:r>
      <w:r w:rsidR="00047904">
        <w:instrText xml:space="preserve"> SEQ "Reqnaofuncionais" \*Arabic </w:instrText>
      </w:r>
      <w:r w:rsidR="00047904">
        <w:fldChar w:fldCharType="separate"/>
      </w:r>
      <w:r>
        <w:rPr>
          <w:noProof/>
        </w:rPr>
        <w:t>1</w:t>
      </w:r>
      <w:r w:rsidR="00047904">
        <w:rPr>
          <w:noProof/>
        </w:rPr>
        <w:fldChar w:fldCharType="end"/>
      </w:r>
      <w:r w:rsidR="008B3B7E">
        <w:t>3</w:t>
      </w:r>
      <w:r w:rsidR="00F548AD">
        <w:t>-</w:t>
      </w:r>
      <w:r w:rsidR="0009003B">
        <w:t xml:space="preserve"> Utilizar </w:t>
      </w:r>
      <w:proofErr w:type="spellStart"/>
      <w:r w:rsidR="009E6768">
        <w:t>Android</w:t>
      </w:r>
      <w:bookmarkEnd w:id="61"/>
      <w:proofErr w:type="spellEnd"/>
    </w:p>
    <w:p w:rsidR="0009003B" w:rsidRDefault="009E6768" w:rsidP="001B0775">
      <w:pPr>
        <w:ind w:right="27"/>
        <w:jc w:val="both"/>
      </w:pPr>
      <w:r>
        <w:t xml:space="preserve">Será utilizada a plataforma </w:t>
      </w:r>
      <w:proofErr w:type="spellStart"/>
      <w:r>
        <w:t>Android</w:t>
      </w:r>
      <w:proofErr w:type="spellEnd"/>
      <w:r>
        <w:t xml:space="preserve"> (</w:t>
      </w:r>
      <w:r w:rsidR="00A82553">
        <w:t>versão ainda não definida) para</w:t>
      </w:r>
      <w:r>
        <w:t xml:space="preserve"> execução da aplicação.</w:t>
      </w:r>
    </w:p>
    <w:p w:rsidR="0009003B" w:rsidRDefault="0009003B" w:rsidP="001B0775">
      <w:pPr>
        <w:ind w:right="27"/>
        <w:jc w:val="both"/>
      </w:pPr>
    </w:p>
    <w:p w:rsidR="008B3B7E" w:rsidRDefault="001B0775" w:rsidP="001B0775">
      <w:pPr>
        <w:pStyle w:val="Ttulo3"/>
        <w:ind w:left="0" w:right="27"/>
        <w:jc w:val="both"/>
      </w:pPr>
      <w:bookmarkStart w:id="62" w:name="_Toc494372598"/>
      <w:bookmarkStart w:id="63" w:name="8.3_______________Performance_Requiremen"/>
      <w:r>
        <w:t xml:space="preserve"> </w:t>
      </w:r>
      <w:r w:rsidR="008B3B7E">
        <w:t>Req.14 - Utilizar Banco de Dados</w:t>
      </w:r>
      <w:bookmarkEnd w:id="62"/>
    </w:p>
    <w:p w:rsidR="008B3B7E" w:rsidRPr="008B3B7E" w:rsidRDefault="008B3B7E" w:rsidP="001B0775">
      <w:pPr>
        <w:ind w:right="27"/>
        <w:jc w:val="both"/>
      </w:pPr>
      <w:r>
        <w:t>Para o armazenamento de informações de cadastro, horários entre outros, s</w:t>
      </w:r>
      <w:r w:rsidR="0079690B">
        <w:t>erá utilizado um</w:t>
      </w:r>
      <w:r w:rsidR="003306F2">
        <w:t xml:space="preserve"> banco de dados</w:t>
      </w:r>
      <w:r w:rsidR="0079690B">
        <w:t xml:space="preserve"> na nuvem</w:t>
      </w:r>
      <w:r w:rsidR="003306F2">
        <w:t xml:space="preserve">: </w:t>
      </w:r>
      <w:proofErr w:type="spellStart"/>
      <w:r w:rsidR="0079690B">
        <w:t>Firebase</w:t>
      </w:r>
      <w:proofErr w:type="spellEnd"/>
      <w:r>
        <w:t>.</w:t>
      </w:r>
    </w:p>
    <w:p w:rsidR="0009003B" w:rsidRDefault="001B0775" w:rsidP="001B0775">
      <w:pPr>
        <w:pStyle w:val="Ttulo3"/>
        <w:ind w:left="0" w:right="27"/>
        <w:jc w:val="both"/>
      </w:pPr>
      <w:bookmarkStart w:id="64" w:name="_Toc494372599"/>
      <w:r>
        <w:t xml:space="preserve"> </w:t>
      </w:r>
      <w:r w:rsidR="0009003B">
        <w:t>Requisitos de Desempenho</w:t>
      </w:r>
      <w:bookmarkEnd w:id="63"/>
      <w:bookmarkEnd w:id="64"/>
    </w:p>
    <w:p w:rsidR="0009003B" w:rsidRDefault="00554CA4" w:rsidP="001B0775">
      <w:pPr>
        <w:pStyle w:val="Ttulo4"/>
        <w:tabs>
          <w:tab w:val="clear" w:pos="0"/>
          <w:tab w:val="num" w:pos="2268"/>
        </w:tabs>
        <w:ind w:right="27"/>
        <w:jc w:val="both"/>
      </w:pPr>
      <w:bookmarkStart w:id="65" w:name="_Toc494372600"/>
      <w:r>
        <w:t>Req.9</w:t>
      </w:r>
      <w:r w:rsidR="00047904">
        <w:fldChar w:fldCharType="begin"/>
      </w:r>
      <w:r w:rsidR="00047904">
        <w:instrText xml:space="preserve"> SEQ "Reqnaofuncionais" \*Arabic </w:instrText>
      </w:r>
      <w:r w:rsidR="00047904">
        <w:fldChar w:fldCharType="separate"/>
      </w:r>
      <w:r w:rsidR="001B0775">
        <w:rPr>
          <w:noProof/>
        </w:rPr>
        <w:t>2</w:t>
      </w:r>
      <w:r w:rsidR="00047904">
        <w:rPr>
          <w:noProof/>
        </w:rPr>
        <w:fldChar w:fldCharType="end"/>
      </w:r>
      <w:r w:rsidR="00F548AD">
        <w:t>-</w:t>
      </w:r>
      <w:r w:rsidR="0014502E">
        <w:t>O tempo para carregar os cenários não deve passar de 4 segundos</w:t>
      </w:r>
      <w:r>
        <w:t>.</w:t>
      </w:r>
      <w:bookmarkEnd w:id="65"/>
    </w:p>
    <w:p w:rsidR="0009003B" w:rsidRDefault="0009003B" w:rsidP="001B0775">
      <w:pPr>
        <w:tabs>
          <w:tab w:val="num" w:pos="2268"/>
        </w:tabs>
        <w:ind w:right="27"/>
        <w:jc w:val="both"/>
      </w:pPr>
      <w:r>
        <w:t xml:space="preserve">Este requisito deve </w:t>
      </w:r>
      <w:r w:rsidR="0014502E">
        <w:t>ser validado toda vez que o usuário trocar de tela</w:t>
      </w:r>
      <w:r w:rsidR="00554CA4">
        <w:t>.</w:t>
      </w:r>
    </w:p>
    <w:p w:rsidR="0009003B" w:rsidRDefault="0009003B" w:rsidP="001B0775">
      <w:pPr>
        <w:ind w:right="27"/>
        <w:jc w:val="both"/>
      </w:pPr>
    </w:p>
    <w:p w:rsidR="009F697A" w:rsidRDefault="009F697A" w:rsidP="009F697A">
      <w:pPr>
        <w:pStyle w:val="Ttulo1"/>
      </w:pPr>
      <w:bookmarkStart w:id="66" w:name="_Toc494372601"/>
      <w:r>
        <w:lastRenderedPageBreak/>
        <w:t>Projeto de Dados</w:t>
      </w:r>
      <w:bookmarkEnd w:id="66"/>
    </w:p>
    <w:p w:rsidR="009F697A" w:rsidRPr="009F697A" w:rsidRDefault="009F697A" w:rsidP="009F697A">
      <w:pPr>
        <w:pStyle w:val="Ttulo2"/>
      </w:pPr>
      <w:bookmarkStart w:id="67" w:name="_Toc494372602"/>
      <w:r>
        <w:t>Modelo Entidade-Relacionamento</w:t>
      </w:r>
      <w:bookmarkEnd w:id="67"/>
    </w:p>
    <w:p w:rsidR="009F697A" w:rsidRPr="00DD4D68" w:rsidRDefault="009F697A" w:rsidP="009F697A"/>
    <w:p w:rsidR="009F697A" w:rsidRDefault="009F697A" w:rsidP="009F697A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969635" cy="39681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97A" w:rsidRPr="00E3544C" w:rsidRDefault="0033750A" w:rsidP="00951EBE">
      <w:pPr>
        <w:pStyle w:val="Legenda"/>
      </w:pPr>
      <w:bookmarkStart w:id="68" w:name="_Toc491881507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5</w:t>
      </w:r>
      <w:r w:rsidR="00F0429C" w:rsidRPr="00E97394">
        <w:rPr>
          <w:b/>
        </w:rPr>
        <w:fldChar w:fldCharType="end"/>
      </w:r>
      <w:r w:rsidR="00F72BC2" w:rsidRPr="00E3544C">
        <w:rPr>
          <w:b/>
        </w:rPr>
        <w:t>-</w:t>
      </w:r>
      <w:r w:rsidR="009F697A" w:rsidRPr="00E3544C">
        <w:t xml:space="preserve"> Modelo Entidade-Relacionamento</w:t>
      </w:r>
      <w:r w:rsidR="00AD6438" w:rsidRPr="00E3544C">
        <w:t>.</w:t>
      </w:r>
      <w:bookmarkEnd w:id="68"/>
    </w:p>
    <w:p w:rsidR="0009003B" w:rsidRDefault="0009003B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1B2083">
      <w:pPr>
        <w:pStyle w:val="Ttulo1"/>
      </w:pPr>
      <w:bookmarkStart w:id="69" w:name="_Toc494372603"/>
      <w:r>
        <w:lastRenderedPageBreak/>
        <w:t>Projeto Lógico</w:t>
      </w:r>
      <w:bookmarkEnd w:id="69"/>
    </w:p>
    <w:p w:rsidR="001B2083" w:rsidRDefault="001B2083" w:rsidP="001B2083">
      <w:pPr>
        <w:pStyle w:val="Ttulo2"/>
      </w:pPr>
      <w:bookmarkStart w:id="70" w:name="_Toc494372604"/>
      <w:r>
        <w:t>Diagrama de Classe</w:t>
      </w:r>
      <w:r w:rsidR="00145513">
        <w:t>s</w:t>
      </w:r>
      <w:bookmarkEnd w:id="70"/>
    </w:p>
    <w:p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225143" cy="36392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87" cy="364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083" w:rsidRPr="00E3544C" w:rsidRDefault="0033750A" w:rsidP="00951EBE">
      <w:pPr>
        <w:pStyle w:val="Legenda"/>
      </w:pPr>
      <w:bookmarkStart w:id="71" w:name="_Toc491881508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6</w:t>
      </w:r>
      <w:r w:rsidR="00F0429C" w:rsidRPr="00E97394">
        <w:rPr>
          <w:b/>
        </w:rPr>
        <w:fldChar w:fldCharType="end"/>
      </w:r>
      <w:r w:rsidR="00F72BC2" w:rsidRPr="00E3544C">
        <w:rPr>
          <w:b/>
        </w:rPr>
        <w:t>-</w:t>
      </w:r>
      <w:r w:rsidR="00145513" w:rsidRPr="00E3544C">
        <w:t xml:space="preserve"> Diagrama de </w:t>
      </w:r>
      <w:r w:rsidR="00F64EF4">
        <w:t>C</w:t>
      </w:r>
      <w:r w:rsidR="00145513" w:rsidRPr="00E3544C">
        <w:t>lasses</w:t>
      </w:r>
      <w:r w:rsidR="00AD6438" w:rsidRPr="00E3544C">
        <w:t>.</w:t>
      </w:r>
      <w:bookmarkEnd w:id="71"/>
    </w:p>
    <w:p w:rsidR="001B2083" w:rsidRDefault="001B2083" w:rsidP="001B2083">
      <w:pPr>
        <w:pStyle w:val="Ttulo2"/>
      </w:pPr>
      <w:bookmarkStart w:id="72" w:name="_Toc494372605"/>
      <w:r>
        <w:t>Diagrama de Sequência</w:t>
      </w:r>
      <w:bookmarkEnd w:id="72"/>
    </w:p>
    <w:p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962525" cy="30289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083" w:rsidRDefault="0033750A" w:rsidP="00951EBE">
      <w:pPr>
        <w:pStyle w:val="Legenda"/>
      </w:pPr>
      <w:bookmarkStart w:id="73" w:name="_Toc491881509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7</w:t>
      </w:r>
      <w:r w:rsidR="00F0429C" w:rsidRPr="00E97394">
        <w:rPr>
          <w:b/>
        </w:rPr>
        <w:fldChar w:fldCharType="end"/>
      </w:r>
      <w:r w:rsidR="00F72BC2" w:rsidRPr="00E3544C">
        <w:rPr>
          <w:b/>
        </w:rPr>
        <w:t>-</w:t>
      </w:r>
      <w:r w:rsidR="00145513" w:rsidRPr="00E3544C">
        <w:t xml:space="preserve"> Diagrama de </w:t>
      </w:r>
      <w:r w:rsidR="00F64EF4">
        <w:t>S</w:t>
      </w:r>
      <w:r w:rsidR="00145513" w:rsidRPr="00E3544C">
        <w:t>equência</w:t>
      </w:r>
      <w:r w:rsidR="00AD6438" w:rsidRPr="00E3544C">
        <w:t>.</w:t>
      </w:r>
      <w:bookmarkEnd w:id="73"/>
    </w:p>
    <w:p w:rsidR="005443E8" w:rsidRDefault="005443E8" w:rsidP="005443E8">
      <w:pPr>
        <w:pStyle w:val="Ttulo2"/>
      </w:pPr>
      <w:bookmarkStart w:id="74" w:name="_Toc454873377"/>
      <w:bookmarkStart w:id="75" w:name="_Toc455670044"/>
      <w:bookmarkStart w:id="76" w:name="_Toc494372606"/>
      <w:r>
        <w:lastRenderedPageBreak/>
        <w:t>Diagrama de Pacotes</w:t>
      </w:r>
      <w:bookmarkEnd w:id="74"/>
      <w:bookmarkEnd w:id="75"/>
      <w:bookmarkEnd w:id="76"/>
    </w:p>
    <w:p w:rsidR="005443E8" w:rsidRDefault="005443E8" w:rsidP="005443E8">
      <w:pPr>
        <w:jc w:val="center"/>
      </w:pPr>
    </w:p>
    <w:p w:rsidR="005443E8" w:rsidRDefault="005443E8" w:rsidP="005443E8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532120" cy="271012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75" cy="271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3E8" w:rsidRPr="005443E8" w:rsidRDefault="0033750A" w:rsidP="00951EBE">
      <w:pPr>
        <w:pStyle w:val="Legenda"/>
      </w:pPr>
      <w:bookmarkStart w:id="77" w:name="_Toc381345607"/>
      <w:bookmarkStart w:id="78" w:name="_Toc455670281"/>
      <w:bookmarkStart w:id="79" w:name="_Toc491881510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8</w:t>
      </w:r>
      <w:r w:rsidR="00F0429C" w:rsidRPr="00E97394">
        <w:rPr>
          <w:b/>
        </w:rPr>
        <w:fldChar w:fldCharType="end"/>
      </w:r>
      <w:r w:rsidR="005443E8" w:rsidRPr="005443E8">
        <w:rPr>
          <w:b/>
        </w:rPr>
        <w:t>-</w:t>
      </w:r>
      <w:r w:rsidR="005443E8" w:rsidRPr="005443E8">
        <w:t xml:space="preserve"> Diagrama de Pacotes</w:t>
      </w:r>
      <w:bookmarkEnd w:id="77"/>
      <w:bookmarkEnd w:id="78"/>
      <w:r w:rsidR="005443E8">
        <w:t>.</w:t>
      </w:r>
      <w:bookmarkEnd w:id="79"/>
    </w:p>
    <w:p w:rsidR="005443E8" w:rsidRDefault="005443E8" w:rsidP="005443E8">
      <w:pPr>
        <w:pStyle w:val="Ttulo2"/>
      </w:pPr>
      <w:bookmarkStart w:id="80" w:name="_Toc455670045"/>
      <w:bookmarkStart w:id="81" w:name="_Toc494372607"/>
      <w:r>
        <w:t>Diagrama de Atividade</w:t>
      </w:r>
      <w:bookmarkEnd w:id="80"/>
      <w:bookmarkEnd w:id="81"/>
    </w:p>
    <w:p w:rsidR="005443E8" w:rsidRDefault="005443E8" w:rsidP="005443E8">
      <w:pPr>
        <w:jc w:val="center"/>
      </w:pPr>
    </w:p>
    <w:p w:rsidR="005443E8" w:rsidRDefault="005443E8" w:rsidP="005443E8">
      <w:pPr>
        <w:keepNext/>
        <w:jc w:val="center"/>
      </w:pPr>
      <w:r w:rsidRPr="003F2C0C">
        <w:rPr>
          <w:noProof/>
          <w:lang w:eastAsia="pt-BR"/>
        </w:rPr>
        <w:drawing>
          <wp:inline distT="0" distB="0" distL="0" distR="0">
            <wp:extent cx="4145280" cy="4002091"/>
            <wp:effectExtent l="0" t="0" r="7620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8315" cy="402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E8" w:rsidRPr="005443E8" w:rsidRDefault="0033750A" w:rsidP="00951EBE">
      <w:pPr>
        <w:pStyle w:val="Legenda"/>
      </w:pPr>
      <w:bookmarkStart w:id="82" w:name="_Toc455670282"/>
      <w:bookmarkStart w:id="83" w:name="_Toc491881511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9</w:t>
      </w:r>
      <w:r w:rsidR="00F0429C" w:rsidRPr="00E97394">
        <w:rPr>
          <w:b/>
        </w:rPr>
        <w:fldChar w:fldCharType="end"/>
      </w:r>
      <w:r w:rsidR="005443E8" w:rsidRPr="005443E8">
        <w:rPr>
          <w:b/>
        </w:rPr>
        <w:t>-</w:t>
      </w:r>
      <w:r w:rsidR="005443E8" w:rsidRPr="005443E8">
        <w:t xml:space="preserve"> Diagrama de Atividades</w:t>
      </w:r>
      <w:bookmarkEnd w:id="82"/>
      <w:r w:rsidR="005443E8">
        <w:t>.</w:t>
      </w:r>
      <w:bookmarkEnd w:id="83"/>
    </w:p>
    <w:p w:rsidR="006C18BB" w:rsidRDefault="006C18BB" w:rsidP="006C18BB">
      <w:pPr>
        <w:pStyle w:val="Ttulo1"/>
      </w:pPr>
      <w:bookmarkStart w:id="84" w:name="_Toc455670046"/>
      <w:bookmarkStart w:id="85" w:name="_Toc494372608"/>
      <w:r>
        <w:lastRenderedPageBreak/>
        <w:t>Anexos</w:t>
      </w:r>
      <w:bookmarkEnd w:id="84"/>
      <w:bookmarkEnd w:id="85"/>
    </w:p>
    <w:p w:rsidR="006C18BB" w:rsidRDefault="006C18BB" w:rsidP="006C18BB">
      <w:pPr>
        <w:pStyle w:val="Ttulo2"/>
      </w:pPr>
      <w:bookmarkStart w:id="86" w:name="_Toc455670047"/>
      <w:bookmarkStart w:id="87" w:name="_Toc494372609"/>
      <w:proofErr w:type="spellStart"/>
      <w:r w:rsidRPr="00D91FEF">
        <w:t>Storyboarding</w:t>
      </w:r>
      <w:bookmarkEnd w:id="86"/>
      <w:bookmarkEnd w:id="87"/>
      <w:proofErr w:type="spellEnd"/>
    </w:p>
    <w:p w:rsidR="006C18BB" w:rsidRDefault="006C18BB" w:rsidP="006C18BB"/>
    <w:p w:rsidR="006C18BB" w:rsidRPr="00224B9D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407535" cy="31216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18BB" w:rsidRPr="00E3544C" w:rsidRDefault="0033750A" w:rsidP="00951EBE">
      <w:pPr>
        <w:pStyle w:val="Legenda"/>
      </w:pPr>
      <w:bookmarkStart w:id="88" w:name="_Toc455670283"/>
      <w:bookmarkStart w:id="89" w:name="_Toc491881512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10</w:t>
      </w:r>
      <w:r w:rsidR="00F0429C" w:rsidRPr="00E97394">
        <w:rPr>
          <w:b/>
        </w:rPr>
        <w:fldChar w:fldCharType="end"/>
      </w:r>
      <w:r w:rsidR="006C18BB" w:rsidRPr="00E3544C">
        <w:rPr>
          <w:b/>
        </w:rPr>
        <w:t>-</w:t>
      </w:r>
      <w:r w:rsidR="006C18BB" w:rsidRPr="00E3544C">
        <w:t xml:space="preserve"> Telas do Software</w:t>
      </w:r>
      <w:bookmarkEnd w:id="88"/>
      <w:r w:rsidR="00E3544C" w:rsidRPr="00E3544C">
        <w:t>.</w:t>
      </w:r>
      <w:bookmarkEnd w:id="89"/>
    </w:p>
    <w:p w:rsidR="006C18BB" w:rsidRDefault="006C18BB" w:rsidP="00951EBE">
      <w:pPr>
        <w:pStyle w:val="Legenda"/>
      </w:pPr>
    </w:p>
    <w:p w:rsidR="006D0882" w:rsidRDefault="006C18BB" w:rsidP="00AD0531">
      <w:pPr>
        <w:pStyle w:val="Ttulo2"/>
        <w:jc w:val="center"/>
      </w:pPr>
      <w:bookmarkStart w:id="90" w:name="_Toc455670048"/>
      <w:bookmarkStart w:id="91" w:name="_Toc494372610"/>
      <w:r w:rsidRPr="00D91FEF">
        <w:lastRenderedPageBreak/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90"/>
    </w:p>
    <w:p w:rsidR="006C18BB" w:rsidRDefault="00CD74D7" w:rsidP="006D0882">
      <w:pPr>
        <w:pStyle w:val="Ttulo2"/>
        <w:numPr>
          <w:ilvl w:val="0"/>
          <w:numId w:val="0"/>
        </w:numPr>
        <w:jc w:val="center"/>
      </w:pPr>
      <w:r>
        <w:rPr>
          <w:noProof/>
          <w:lang w:eastAsia="pt-BR"/>
        </w:rPr>
        <w:drawing>
          <wp:inline distT="0" distB="0" distL="0" distR="0">
            <wp:extent cx="5262245" cy="7657459"/>
            <wp:effectExtent l="0" t="0" r="0" b="1270"/>
            <wp:docPr id="5" name="Imagem 2" descr="marina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rinas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520" cy="767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1"/>
    </w:p>
    <w:p w:rsidR="006C18BB" w:rsidRDefault="0033750A" w:rsidP="006C18BB">
      <w:pPr>
        <w:jc w:val="center"/>
      </w:pPr>
      <w:bookmarkStart w:id="92" w:name="_Toc455670284"/>
      <w:bookmarkStart w:id="93" w:name="_Toc491881513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11</w:t>
      </w:r>
      <w:r w:rsidR="00F0429C" w:rsidRPr="00E97394">
        <w:rPr>
          <w:b/>
        </w:rPr>
        <w:fldChar w:fldCharType="end"/>
      </w:r>
      <w:r w:rsidR="00E3544C" w:rsidRPr="00E3544C">
        <w:rPr>
          <w:b/>
        </w:rPr>
        <w:t>-</w:t>
      </w:r>
      <w:r w:rsidR="006C18BB" w:rsidRPr="00E3544C">
        <w:t>EAP</w:t>
      </w:r>
      <w:bookmarkEnd w:id="92"/>
      <w:r w:rsidR="00E3544C" w:rsidRPr="00E3544C">
        <w:t>.</w:t>
      </w:r>
      <w:bookmarkEnd w:id="93"/>
    </w:p>
    <w:p w:rsidR="00B90215" w:rsidRDefault="00B90215" w:rsidP="006C18BB">
      <w:pPr>
        <w:jc w:val="center"/>
      </w:pPr>
    </w:p>
    <w:p w:rsidR="00B90215" w:rsidRDefault="00CD74D7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6848475" cy="2028825"/>
            <wp:effectExtent l="0" t="0" r="0" b="0"/>
            <wp:docPr id="2" name="Imagem 3" descr="mari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rina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215" w:rsidRDefault="0033750A" w:rsidP="0067416B">
      <w:pPr>
        <w:pStyle w:val="Legenda"/>
      </w:pPr>
      <w:bookmarkStart w:id="94" w:name="_Toc491881514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12</w:t>
      </w:r>
      <w:r w:rsidR="00F0429C" w:rsidRPr="00E97394">
        <w:rPr>
          <w:b/>
        </w:rPr>
        <w:fldChar w:fldCharType="end"/>
      </w:r>
      <w:r w:rsidR="00B90215" w:rsidRPr="00E3544C">
        <w:rPr>
          <w:b/>
        </w:rPr>
        <w:t>-</w:t>
      </w:r>
      <w:r w:rsidR="00B90215" w:rsidRPr="00B90215">
        <w:t>Dicionário do</w:t>
      </w:r>
      <w:r>
        <w:t xml:space="preserve"> </w:t>
      </w:r>
      <w:r w:rsidR="00B90215" w:rsidRPr="00E3544C">
        <w:t>EAP.</w:t>
      </w:r>
      <w:bookmarkEnd w:id="94"/>
    </w:p>
    <w:p w:rsidR="0067416B" w:rsidRPr="00E3544C" w:rsidRDefault="0067416B" w:rsidP="0067416B">
      <w:pPr>
        <w:pStyle w:val="Legenda"/>
      </w:pPr>
    </w:p>
    <w:p w:rsidR="006C18BB" w:rsidRDefault="006C18BB" w:rsidP="006C18BB">
      <w:pPr>
        <w:pStyle w:val="Ttulo2"/>
      </w:pPr>
      <w:bookmarkStart w:id="95" w:name="_Toc455670049"/>
      <w:bookmarkStart w:id="96" w:name="_Toc494372611"/>
      <w:r>
        <w:t>Cronograma de Atividades</w:t>
      </w:r>
      <w:bookmarkEnd w:id="95"/>
      <w:bookmarkEnd w:id="96"/>
    </w:p>
    <w:p w:rsidR="006C18BB" w:rsidRPr="00532C62" w:rsidRDefault="006C18BB" w:rsidP="006C18BB"/>
    <w:p w:rsidR="006C18BB" w:rsidRDefault="0033750A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638800" cy="4525156"/>
            <wp:effectExtent l="19050" t="0" r="0" b="0"/>
            <wp:docPr id="1" name="Imagem 8" descr="C:\Users\Home\Desktop\Crono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me\Desktop\Cronograma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79" cy="4528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8BB" w:rsidRDefault="006C18BB" w:rsidP="006C18BB">
      <w:pPr>
        <w:jc w:val="center"/>
      </w:pPr>
    </w:p>
    <w:p w:rsidR="0033750A" w:rsidRDefault="0033750A" w:rsidP="0033750A">
      <w:pPr>
        <w:pStyle w:val="Legenda"/>
      </w:pPr>
      <w:bookmarkStart w:id="97" w:name="_Toc491881515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13</w:t>
      </w:r>
      <w:r w:rsidR="00F0429C" w:rsidRPr="00E97394">
        <w:rPr>
          <w:b/>
        </w:rPr>
        <w:fldChar w:fldCharType="end"/>
      </w:r>
      <w:r w:rsidRPr="00194999">
        <w:t xml:space="preserve">- </w:t>
      </w:r>
      <w:r>
        <w:t>Cronograma.</w:t>
      </w:r>
      <w:bookmarkEnd w:id="97"/>
    </w:p>
    <w:p w:rsidR="006C18BB" w:rsidRPr="00E3544C" w:rsidRDefault="00E3544C" w:rsidP="006C18BB">
      <w:pPr>
        <w:jc w:val="center"/>
      </w:pPr>
      <w:r w:rsidRPr="00E3544C">
        <w:lastRenderedPageBreak/>
        <w:t>.</w:t>
      </w:r>
    </w:p>
    <w:p w:rsidR="00250BA3" w:rsidRDefault="00250BA3" w:rsidP="00250BA3">
      <w:pPr>
        <w:pStyle w:val="Ttulo1"/>
      </w:pPr>
      <w:bookmarkStart w:id="98" w:name="_Toc494372612"/>
      <w:r>
        <w:lastRenderedPageBreak/>
        <w:t>Bibliografias de Texto</w:t>
      </w:r>
      <w:bookmarkEnd w:id="98"/>
    </w:p>
    <w:p w:rsidR="000F1A39" w:rsidRPr="0087073E" w:rsidRDefault="008223F7" w:rsidP="00BA541B">
      <w:pPr>
        <w:rPr>
          <w:szCs w:val="24"/>
        </w:rPr>
      </w:pPr>
      <w:r w:rsidRPr="0087073E">
        <w:rPr>
          <w:szCs w:val="24"/>
        </w:rPr>
        <w:t>[1]</w:t>
      </w:r>
      <w:r w:rsidR="005E4773" w:rsidRPr="0087073E">
        <w:rPr>
          <w:b/>
          <w:bCs/>
          <w:color w:val="414141"/>
          <w:szCs w:val="24"/>
        </w:rPr>
        <w:t xml:space="preserve">Nossa história: da garagem ao </w:t>
      </w:r>
      <w:proofErr w:type="spellStart"/>
      <w:r w:rsidR="005E4773" w:rsidRPr="0087073E">
        <w:rPr>
          <w:b/>
          <w:bCs/>
          <w:color w:val="414141"/>
          <w:szCs w:val="24"/>
        </w:rPr>
        <w:t>Googleplex</w:t>
      </w:r>
      <w:proofErr w:type="spellEnd"/>
      <w:r w:rsidR="00C66765" w:rsidRPr="0087073E">
        <w:rPr>
          <w:bCs/>
          <w:color w:val="414141"/>
          <w:szCs w:val="24"/>
        </w:rPr>
        <w:t xml:space="preserve">. </w:t>
      </w:r>
      <w:r w:rsidR="000F1A39" w:rsidRPr="0087073E">
        <w:rPr>
          <w:szCs w:val="24"/>
        </w:rPr>
        <w:t xml:space="preserve">Disponível em: </w:t>
      </w:r>
      <w:r w:rsidR="00C66765" w:rsidRPr="0087073E">
        <w:rPr>
          <w:szCs w:val="24"/>
        </w:rPr>
        <w:t>&lt;https://www.google.com.br/about/our-story/ &gt;. Acesso: em 15 de ago. 2017.</w:t>
      </w:r>
    </w:p>
    <w:p w:rsidR="002146F4" w:rsidRPr="002146F4" w:rsidRDefault="002146F4" w:rsidP="00BA541B">
      <w:pPr>
        <w:rPr>
          <w:szCs w:val="24"/>
        </w:rPr>
      </w:pPr>
    </w:p>
    <w:p w:rsidR="002146F4" w:rsidRDefault="002146F4" w:rsidP="00BA541B">
      <w:pPr>
        <w:rPr>
          <w:szCs w:val="24"/>
          <w:lang w:eastAsia="pt-BR"/>
        </w:rPr>
      </w:pPr>
      <w:r w:rsidRPr="002146F4">
        <w:rPr>
          <w:szCs w:val="24"/>
        </w:rPr>
        <w:t xml:space="preserve">[2] </w:t>
      </w:r>
      <w:r w:rsidRPr="002146F4">
        <w:rPr>
          <w:szCs w:val="24"/>
          <w:lang w:eastAsia="pt-BR"/>
        </w:rPr>
        <w:t>RODRIGUES, Joel</w:t>
      </w:r>
      <w:r w:rsidRPr="002146F4">
        <w:rPr>
          <w:b/>
          <w:szCs w:val="24"/>
          <w:lang w:eastAsia="pt-BR"/>
        </w:rPr>
        <w:t>. Modelo Entidade Relacionamento (MER) e Diagrama Entidade-Relacionamento (DER)</w:t>
      </w:r>
      <w:r w:rsidRPr="002146F4">
        <w:rPr>
          <w:szCs w:val="24"/>
          <w:lang w:eastAsia="pt-BR"/>
        </w:rPr>
        <w:t>. Disponível em: &lt;http://www.devmedia.com.br/modelo-entidade-relacionamento-mer-e-diagrama-entidade-relacionamento-der/14332&gt;. Acesso em: 17 ago. 2017.</w:t>
      </w:r>
    </w:p>
    <w:p w:rsidR="002146F4" w:rsidRPr="002146F4" w:rsidRDefault="002146F4" w:rsidP="00BA541B">
      <w:pPr>
        <w:rPr>
          <w:szCs w:val="24"/>
          <w:lang w:eastAsia="pt-BR"/>
        </w:rPr>
      </w:pPr>
    </w:p>
    <w:p w:rsidR="002146F4" w:rsidRDefault="002146F4" w:rsidP="00BA541B">
      <w:pPr>
        <w:rPr>
          <w:szCs w:val="24"/>
          <w:lang w:eastAsia="pt-BR"/>
        </w:rPr>
      </w:pPr>
      <w:r w:rsidRPr="002146F4">
        <w:rPr>
          <w:szCs w:val="24"/>
          <w:lang w:eastAsia="pt-BR"/>
        </w:rPr>
        <w:t>[3] BUILDER, Project</w:t>
      </w:r>
      <w:r w:rsidRPr="002146F4">
        <w:rPr>
          <w:b/>
          <w:szCs w:val="24"/>
          <w:lang w:eastAsia="pt-BR"/>
        </w:rPr>
        <w:t>. Entenda a diferença entre EAP e Cronograma de projetos</w:t>
      </w:r>
      <w:r w:rsidRPr="002146F4">
        <w:rPr>
          <w:szCs w:val="24"/>
          <w:lang w:eastAsia="pt-BR"/>
        </w:rPr>
        <w:t>. Disponível em: &lt;http://www.projectbuilder.com.br/blog-home/entry/conhecimentos/entenda-a-diferenca-entre-eap-e-cronograma-de-projetos&gt;. Acesso em: 17 ago. 2017.</w:t>
      </w:r>
    </w:p>
    <w:p w:rsidR="002146F4" w:rsidRPr="002146F4" w:rsidRDefault="002146F4" w:rsidP="00BA541B">
      <w:pPr>
        <w:rPr>
          <w:szCs w:val="24"/>
          <w:lang w:eastAsia="pt-BR"/>
        </w:rPr>
      </w:pPr>
    </w:p>
    <w:p w:rsidR="002146F4" w:rsidRDefault="002146F4" w:rsidP="002146F4">
      <w:pPr>
        <w:suppressAutoHyphens w:val="0"/>
        <w:rPr>
          <w:szCs w:val="24"/>
          <w:lang w:eastAsia="pt-BR"/>
        </w:rPr>
      </w:pPr>
      <w:r w:rsidRPr="002146F4">
        <w:rPr>
          <w:szCs w:val="24"/>
          <w:lang w:eastAsia="pt-BR"/>
        </w:rPr>
        <w:t xml:space="preserve">[4] LEITE, Jair C. </w:t>
      </w:r>
      <w:r w:rsidR="0067416B">
        <w:rPr>
          <w:b/>
          <w:szCs w:val="24"/>
          <w:lang w:eastAsia="pt-BR"/>
        </w:rPr>
        <w:t>Engenharia de Software</w:t>
      </w:r>
      <w:r w:rsidRPr="002146F4">
        <w:rPr>
          <w:b/>
          <w:szCs w:val="24"/>
          <w:lang w:eastAsia="pt-BR"/>
        </w:rPr>
        <w:t>: Usando cenários para descobrir requisitos</w:t>
      </w:r>
      <w:r w:rsidRPr="002146F4">
        <w:rPr>
          <w:szCs w:val="24"/>
          <w:lang w:eastAsia="pt-BR"/>
        </w:rPr>
        <w:t>. 27 de maio de 2007. Disponível em: &lt;http://engenhariadesoftware.blogspot.com.br/2007/05/usando-cenrios-para-descobrir.html&gt;. Acesso em: 17 ago. 2017.</w:t>
      </w:r>
    </w:p>
    <w:p w:rsidR="002146F4" w:rsidRPr="002146F4" w:rsidRDefault="002146F4" w:rsidP="002146F4">
      <w:pPr>
        <w:suppressAutoHyphens w:val="0"/>
        <w:rPr>
          <w:szCs w:val="24"/>
          <w:lang w:eastAsia="pt-BR"/>
        </w:rPr>
      </w:pPr>
    </w:p>
    <w:p w:rsidR="002146F4" w:rsidRPr="002146F4" w:rsidRDefault="002146F4" w:rsidP="00BA541B">
      <w:pPr>
        <w:rPr>
          <w:szCs w:val="24"/>
        </w:rPr>
      </w:pPr>
      <w:r w:rsidRPr="002146F4">
        <w:rPr>
          <w:szCs w:val="24"/>
        </w:rPr>
        <w:t xml:space="preserve">[5] </w:t>
      </w:r>
      <w:r w:rsidRPr="002146F4">
        <w:rPr>
          <w:szCs w:val="24"/>
          <w:lang w:eastAsia="pt-BR"/>
        </w:rPr>
        <w:t>GOMES, Thales de Oliveira</w:t>
      </w:r>
      <w:r w:rsidRPr="002146F4">
        <w:rPr>
          <w:b/>
          <w:szCs w:val="24"/>
          <w:lang w:eastAsia="pt-BR"/>
        </w:rPr>
        <w:t>. DIAGRAMAS UML - Tipos de diagramas UML, definição e uso</w:t>
      </w:r>
      <w:r w:rsidRPr="002146F4">
        <w:rPr>
          <w:szCs w:val="24"/>
          <w:lang w:eastAsia="pt-BR"/>
        </w:rPr>
        <w:t>. 21 de novembro de 2016. Disponível em: &lt;https://pt.linkedin.com/pulse/diagramas-uml-tipos-de-defini%C3%A7%C3%A3o-e-uso-thales-de-oliveira-gomes&gt;. Acesso em: 17 ago. 2017.</w:t>
      </w:r>
    </w:p>
    <w:p w:rsidR="00250BA3" w:rsidRDefault="00250BA3" w:rsidP="00250BA3">
      <w:pPr>
        <w:pStyle w:val="Ttulo1"/>
      </w:pPr>
      <w:bookmarkStart w:id="99" w:name="_Toc494372613"/>
      <w:r>
        <w:lastRenderedPageBreak/>
        <w:t>Bibliografia de Imagens</w:t>
      </w:r>
      <w:bookmarkEnd w:id="99"/>
    </w:p>
    <w:p w:rsidR="006C18BB" w:rsidRPr="004958EA" w:rsidRDefault="006C18BB" w:rsidP="00951EBE">
      <w:pPr>
        <w:pStyle w:val="Legenda"/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7904" w:rsidRDefault="00047904">
      <w:r>
        <w:separator/>
      </w:r>
    </w:p>
  </w:endnote>
  <w:endnote w:type="continuationSeparator" w:id="0">
    <w:p w:rsidR="00047904" w:rsidRDefault="00047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DC6EB0" w:rsidRDefault="00DC6EB0">
    <w:pPr>
      <w:pStyle w:val="Rodap"/>
      <w:pBdr>
        <w:top w:val="none" w:sz="0" w:space="0" w:color="auto"/>
      </w:pBdr>
    </w:pPr>
  </w:p>
  <w:p w:rsidR="00DC6EB0" w:rsidRDefault="00DC6EB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 w:rsidP="00240BB3">
    <w:pPr>
      <w:pStyle w:val="Rodap"/>
      <w:jc w:val="center"/>
      <w:rPr>
        <w:b/>
        <w:sz w:val="20"/>
      </w:rPr>
    </w:pPr>
  </w:p>
  <w:p w:rsidR="00DC6EB0" w:rsidRDefault="00DC6EB0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:rsidR="00DC6EB0" w:rsidRDefault="00DC6EB0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:rsidR="00DC6EB0" w:rsidRPr="009E0462" w:rsidRDefault="00DC6EB0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4A180E">
      <w:rPr>
        <w:rStyle w:val="Nmerodepgina"/>
        <w:noProof/>
      </w:rPr>
      <w:t>32</w:t>
    </w:r>
    <w:r>
      <w:rPr>
        <w:rStyle w:val="Nmerodepgina"/>
      </w:rPr>
      <w:fldChar w:fldCharType="end"/>
    </w:r>
  </w:p>
  <w:p w:rsidR="00DC6EB0" w:rsidRDefault="00DC6EB0">
    <w:pPr>
      <w:pStyle w:val="Rodap"/>
      <w:pBdr>
        <w:top w:val="none" w:sz="0" w:space="0" w:color="auto"/>
      </w:pBdr>
    </w:pPr>
  </w:p>
  <w:p w:rsidR="00DC6EB0" w:rsidRDefault="00DC6EB0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7904" w:rsidRDefault="00047904">
      <w:r>
        <w:separator/>
      </w:r>
    </w:p>
  </w:footnote>
  <w:footnote w:type="continuationSeparator" w:id="0">
    <w:p w:rsidR="00047904" w:rsidRDefault="000479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:rsidR="00DC6EB0" w:rsidRDefault="00DC6EB0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>
    <w:pPr>
      <w:pStyle w:val="Cabealho"/>
      <w:jc w:val="center"/>
    </w:pPr>
    <w:r>
      <w:t>EC205 - Engenharia de Software I</w:t>
    </w:r>
  </w:p>
  <w:p w:rsidR="00DC6EB0" w:rsidRDefault="00DC6EB0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:rsidR="00DC6EB0" w:rsidRDefault="00DC6EB0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0927"/>
        </w:tabs>
        <w:ind w:left="10207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 w15:restartNumberingAfterBreak="0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9CE"/>
    <w:rsid w:val="00013ADF"/>
    <w:rsid w:val="00013AFF"/>
    <w:rsid w:val="00014664"/>
    <w:rsid w:val="000230B8"/>
    <w:rsid w:val="0002504B"/>
    <w:rsid w:val="00025F1F"/>
    <w:rsid w:val="000269C8"/>
    <w:rsid w:val="00026BA9"/>
    <w:rsid w:val="00030781"/>
    <w:rsid w:val="00030DAC"/>
    <w:rsid w:val="000376E5"/>
    <w:rsid w:val="00040F45"/>
    <w:rsid w:val="00047904"/>
    <w:rsid w:val="000613CF"/>
    <w:rsid w:val="00067DE2"/>
    <w:rsid w:val="0007649E"/>
    <w:rsid w:val="00083AFD"/>
    <w:rsid w:val="000878EE"/>
    <w:rsid w:val="0009003B"/>
    <w:rsid w:val="000954F0"/>
    <w:rsid w:val="00097760"/>
    <w:rsid w:val="000A0822"/>
    <w:rsid w:val="000A4141"/>
    <w:rsid w:val="000A4240"/>
    <w:rsid w:val="000A572C"/>
    <w:rsid w:val="000B485B"/>
    <w:rsid w:val="000C41DC"/>
    <w:rsid w:val="000C458F"/>
    <w:rsid w:val="000C626B"/>
    <w:rsid w:val="000D17EF"/>
    <w:rsid w:val="000D6250"/>
    <w:rsid w:val="000D6F03"/>
    <w:rsid w:val="000D7A48"/>
    <w:rsid w:val="000E3F8C"/>
    <w:rsid w:val="000F0CB6"/>
    <w:rsid w:val="000F1A39"/>
    <w:rsid w:val="000F29C4"/>
    <w:rsid w:val="001001AE"/>
    <w:rsid w:val="0010250E"/>
    <w:rsid w:val="001119EC"/>
    <w:rsid w:val="00121619"/>
    <w:rsid w:val="00121B75"/>
    <w:rsid w:val="00134634"/>
    <w:rsid w:val="001436B3"/>
    <w:rsid w:val="0014502E"/>
    <w:rsid w:val="00145513"/>
    <w:rsid w:val="001519B5"/>
    <w:rsid w:val="00152B56"/>
    <w:rsid w:val="00157D36"/>
    <w:rsid w:val="00166694"/>
    <w:rsid w:val="00176188"/>
    <w:rsid w:val="00177CEC"/>
    <w:rsid w:val="00185F48"/>
    <w:rsid w:val="00187B83"/>
    <w:rsid w:val="00190DB0"/>
    <w:rsid w:val="00194999"/>
    <w:rsid w:val="00196542"/>
    <w:rsid w:val="001A225C"/>
    <w:rsid w:val="001A6384"/>
    <w:rsid w:val="001B0775"/>
    <w:rsid w:val="001B2083"/>
    <w:rsid w:val="001C6725"/>
    <w:rsid w:val="001C7401"/>
    <w:rsid w:val="001D4E3E"/>
    <w:rsid w:val="001D570E"/>
    <w:rsid w:val="001E22CD"/>
    <w:rsid w:val="001F2435"/>
    <w:rsid w:val="002040CA"/>
    <w:rsid w:val="002118F4"/>
    <w:rsid w:val="00213092"/>
    <w:rsid w:val="002146F4"/>
    <w:rsid w:val="002201EE"/>
    <w:rsid w:val="0022762B"/>
    <w:rsid w:val="00234CDA"/>
    <w:rsid w:val="00240BB3"/>
    <w:rsid w:val="00245501"/>
    <w:rsid w:val="00250BA3"/>
    <w:rsid w:val="00251FED"/>
    <w:rsid w:val="00255F70"/>
    <w:rsid w:val="00262B01"/>
    <w:rsid w:val="00265955"/>
    <w:rsid w:val="00275357"/>
    <w:rsid w:val="00281FC4"/>
    <w:rsid w:val="002863D0"/>
    <w:rsid w:val="00287F84"/>
    <w:rsid w:val="002903B6"/>
    <w:rsid w:val="00295ABC"/>
    <w:rsid w:val="00296780"/>
    <w:rsid w:val="00297431"/>
    <w:rsid w:val="002A6C7C"/>
    <w:rsid w:val="002C0861"/>
    <w:rsid w:val="002C7F43"/>
    <w:rsid w:val="002D0266"/>
    <w:rsid w:val="002D4BBD"/>
    <w:rsid w:val="002E2CDD"/>
    <w:rsid w:val="002E41E5"/>
    <w:rsid w:val="002F6C7D"/>
    <w:rsid w:val="00305D28"/>
    <w:rsid w:val="00307380"/>
    <w:rsid w:val="00310705"/>
    <w:rsid w:val="00310A9D"/>
    <w:rsid w:val="00314B30"/>
    <w:rsid w:val="00316EFC"/>
    <w:rsid w:val="00317F1A"/>
    <w:rsid w:val="003207DF"/>
    <w:rsid w:val="0032338F"/>
    <w:rsid w:val="00323652"/>
    <w:rsid w:val="003306F2"/>
    <w:rsid w:val="00333B22"/>
    <w:rsid w:val="0033750A"/>
    <w:rsid w:val="00340EB4"/>
    <w:rsid w:val="0034222B"/>
    <w:rsid w:val="00350C6C"/>
    <w:rsid w:val="003567CF"/>
    <w:rsid w:val="003652E9"/>
    <w:rsid w:val="00384D6E"/>
    <w:rsid w:val="003907C7"/>
    <w:rsid w:val="0039331A"/>
    <w:rsid w:val="00394251"/>
    <w:rsid w:val="00397804"/>
    <w:rsid w:val="003A0A64"/>
    <w:rsid w:val="003A1A31"/>
    <w:rsid w:val="003A2D40"/>
    <w:rsid w:val="003A3096"/>
    <w:rsid w:val="003B540E"/>
    <w:rsid w:val="003C2609"/>
    <w:rsid w:val="003C6A81"/>
    <w:rsid w:val="003D6677"/>
    <w:rsid w:val="003E5CC9"/>
    <w:rsid w:val="00407C6A"/>
    <w:rsid w:val="00411538"/>
    <w:rsid w:val="00420A86"/>
    <w:rsid w:val="00420EDC"/>
    <w:rsid w:val="0043666A"/>
    <w:rsid w:val="00437371"/>
    <w:rsid w:val="00441750"/>
    <w:rsid w:val="0044189C"/>
    <w:rsid w:val="00444C06"/>
    <w:rsid w:val="00452EE3"/>
    <w:rsid w:val="004645ED"/>
    <w:rsid w:val="00466010"/>
    <w:rsid w:val="004667D3"/>
    <w:rsid w:val="00466A86"/>
    <w:rsid w:val="0047593D"/>
    <w:rsid w:val="00487A0D"/>
    <w:rsid w:val="0049547B"/>
    <w:rsid w:val="004958EA"/>
    <w:rsid w:val="004A180E"/>
    <w:rsid w:val="004B031E"/>
    <w:rsid w:val="004C0228"/>
    <w:rsid w:val="004D5F84"/>
    <w:rsid w:val="004E053B"/>
    <w:rsid w:val="004E2103"/>
    <w:rsid w:val="004E4461"/>
    <w:rsid w:val="004E7B31"/>
    <w:rsid w:val="004F204D"/>
    <w:rsid w:val="004F43BA"/>
    <w:rsid w:val="0050245A"/>
    <w:rsid w:val="005062C9"/>
    <w:rsid w:val="0053125E"/>
    <w:rsid w:val="005338BD"/>
    <w:rsid w:val="00535D71"/>
    <w:rsid w:val="00537535"/>
    <w:rsid w:val="00544264"/>
    <w:rsid w:val="005443E8"/>
    <w:rsid w:val="005464BA"/>
    <w:rsid w:val="0055427B"/>
    <w:rsid w:val="00554CA4"/>
    <w:rsid w:val="00562B22"/>
    <w:rsid w:val="00565CCC"/>
    <w:rsid w:val="00573232"/>
    <w:rsid w:val="00577093"/>
    <w:rsid w:val="0058008A"/>
    <w:rsid w:val="005844CA"/>
    <w:rsid w:val="005866B8"/>
    <w:rsid w:val="005870C0"/>
    <w:rsid w:val="0059033B"/>
    <w:rsid w:val="0059161E"/>
    <w:rsid w:val="00593062"/>
    <w:rsid w:val="0059467A"/>
    <w:rsid w:val="00595C60"/>
    <w:rsid w:val="005A0CAC"/>
    <w:rsid w:val="005B256A"/>
    <w:rsid w:val="005C37CA"/>
    <w:rsid w:val="005D4DE3"/>
    <w:rsid w:val="005D7864"/>
    <w:rsid w:val="005E194B"/>
    <w:rsid w:val="005E4773"/>
    <w:rsid w:val="005F09CC"/>
    <w:rsid w:val="005F26CD"/>
    <w:rsid w:val="005F3846"/>
    <w:rsid w:val="00604F7A"/>
    <w:rsid w:val="00606A4F"/>
    <w:rsid w:val="00625C07"/>
    <w:rsid w:val="006263C9"/>
    <w:rsid w:val="006301EA"/>
    <w:rsid w:val="006353C7"/>
    <w:rsid w:val="00637B6E"/>
    <w:rsid w:val="0064149D"/>
    <w:rsid w:val="006458D9"/>
    <w:rsid w:val="00651360"/>
    <w:rsid w:val="00655FDB"/>
    <w:rsid w:val="006629FB"/>
    <w:rsid w:val="0067416B"/>
    <w:rsid w:val="00680F62"/>
    <w:rsid w:val="00691B64"/>
    <w:rsid w:val="006A0A66"/>
    <w:rsid w:val="006A18BC"/>
    <w:rsid w:val="006A3DEA"/>
    <w:rsid w:val="006B2842"/>
    <w:rsid w:val="006B427A"/>
    <w:rsid w:val="006B55E0"/>
    <w:rsid w:val="006C18BB"/>
    <w:rsid w:val="006C6592"/>
    <w:rsid w:val="006D0882"/>
    <w:rsid w:val="006D0FB4"/>
    <w:rsid w:val="006E0D1E"/>
    <w:rsid w:val="006E30F1"/>
    <w:rsid w:val="006E5EAF"/>
    <w:rsid w:val="006F19C3"/>
    <w:rsid w:val="006F2969"/>
    <w:rsid w:val="006F3F6E"/>
    <w:rsid w:val="00703C62"/>
    <w:rsid w:val="00711B15"/>
    <w:rsid w:val="00732FB3"/>
    <w:rsid w:val="007375AA"/>
    <w:rsid w:val="007425B7"/>
    <w:rsid w:val="007464A8"/>
    <w:rsid w:val="00761AF5"/>
    <w:rsid w:val="007668EB"/>
    <w:rsid w:val="00767928"/>
    <w:rsid w:val="00772DA0"/>
    <w:rsid w:val="0077458B"/>
    <w:rsid w:val="00776F46"/>
    <w:rsid w:val="00780861"/>
    <w:rsid w:val="007814E4"/>
    <w:rsid w:val="007821A6"/>
    <w:rsid w:val="00787452"/>
    <w:rsid w:val="0079690B"/>
    <w:rsid w:val="007A5D9C"/>
    <w:rsid w:val="007A748A"/>
    <w:rsid w:val="007A7586"/>
    <w:rsid w:val="007B3495"/>
    <w:rsid w:val="007C25D7"/>
    <w:rsid w:val="007D5F0F"/>
    <w:rsid w:val="007D7C24"/>
    <w:rsid w:val="007E0591"/>
    <w:rsid w:val="007E27D7"/>
    <w:rsid w:val="007E3651"/>
    <w:rsid w:val="007E462A"/>
    <w:rsid w:val="007F1468"/>
    <w:rsid w:val="007F6199"/>
    <w:rsid w:val="008024FA"/>
    <w:rsid w:val="00803A51"/>
    <w:rsid w:val="008058B7"/>
    <w:rsid w:val="008223F7"/>
    <w:rsid w:val="008536B2"/>
    <w:rsid w:val="00855C22"/>
    <w:rsid w:val="0086567D"/>
    <w:rsid w:val="008674D0"/>
    <w:rsid w:val="0087073E"/>
    <w:rsid w:val="008730B5"/>
    <w:rsid w:val="008747E9"/>
    <w:rsid w:val="00884A3A"/>
    <w:rsid w:val="008877F1"/>
    <w:rsid w:val="008A03FC"/>
    <w:rsid w:val="008A0FC7"/>
    <w:rsid w:val="008A1192"/>
    <w:rsid w:val="008A3929"/>
    <w:rsid w:val="008A4FB1"/>
    <w:rsid w:val="008B3B7E"/>
    <w:rsid w:val="008C3DA6"/>
    <w:rsid w:val="008C7BFC"/>
    <w:rsid w:val="008D0EB1"/>
    <w:rsid w:val="008D1F20"/>
    <w:rsid w:val="008D3408"/>
    <w:rsid w:val="008D4ADD"/>
    <w:rsid w:val="008D4E83"/>
    <w:rsid w:val="008D5902"/>
    <w:rsid w:val="008F4EEE"/>
    <w:rsid w:val="008F7215"/>
    <w:rsid w:val="009010C1"/>
    <w:rsid w:val="00905DB2"/>
    <w:rsid w:val="00912C8D"/>
    <w:rsid w:val="009130B0"/>
    <w:rsid w:val="00922279"/>
    <w:rsid w:val="00925CAE"/>
    <w:rsid w:val="00931554"/>
    <w:rsid w:val="009407CC"/>
    <w:rsid w:val="00940DED"/>
    <w:rsid w:val="0094740A"/>
    <w:rsid w:val="00951EBE"/>
    <w:rsid w:val="009534B2"/>
    <w:rsid w:val="009546D5"/>
    <w:rsid w:val="00977314"/>
    <w:rsid w:val="00977991"/>
    <w:rsid w:val="00981469"/>
    <w:rsid w:val="009850FF"/>
    <w:rsid w:val="0098553D"/>
    <w:rsid w:val="009A1D6B"/>
    <w:rsid w:val="009A30A3"/>
    <w:rsid w:val="009B0761"/>
    <w:rsid w:val="009B147D"/>
    <w:rsid w:val="009B64DB"/>
    <w:rsid w:val="009C1419"/>
    <w:rsid w:val="009C4B07"/>
    <w:rsid w:val="009D5956"/>
    <w:rsid w:val="009E0462"/>
    <w:rsid w:val="009E6768"/>
    <w:rsid w:val="009F14D0"/>
    <w:rsid w:val="009F697A"/>
    <w:rsid w:val="00A03491"/>
    <w:rsid w:val="00A06BCC"/>
    <w:rsid w:val="00A25AB2"/>
    <w:rsid w:val="00A344D4"/>
    <w:rsid w:val="00A34996"/>
    <w:rsid w:val="00A36C17"/>
    <w:rsid w:val="00A40B81"/>
    <w:rsid w:val="00A41C9C"/>
    <w:rsid w:val="00A57E05"/>
    <w:rsid w:val="00A60644"/>
    <w:rsid w:val="00A60F9A"/>
    <w:rsid w:val="00A77ABB"/>
    <w:rsid w:val="00A82553"/>
    <w:rsid w:val="00A83648"/>
    <w:rsid w:val="00A914D6"/>
    <w:rsid w:val="00AA40B4"/>
    <w:rsid w:val="00AB021E"/>
    <w:rsid w:val="00AB1FE6"/>
    <w:rsid w:val="00AC23D4"/>
    <w:rsid w:val="00AD0531"/>
    <w:rsid w:val="00AD6438"/>
    <w:rsid w:val="00AE7642"/>
    <w:rsid w:val="00AF1181"/>
    <w:rsid w:val="00AF60BE"/>
    <w:rsid w:val="00AF630B"/>
    <w:rsid w:val="00B00771"/>
    <w:rsid w:val="00B12D74"/>
    <w:rsid w:val="00B15D47"/>
    <w:rsid w:val="00B165DD"/>
    <w:rsid w:val="00B270D4"/>
    <w:rsid w:val="00B32C11"/>
    <w:rsid w:val="00B348E4"/>
    <w:rsid w:val="00B418EB"/>
    <w:rsid w:val="00B51189"/>
    <w:rsid w:val="00B53F99"/>
    <w:rsid w:val="00B674EB"/>
    <w:rsid w:val="00B7599E"/>
    <w:rsid w:val="00B8386B"/>
    <w:rsid w:val="00B90215"/>
    <w:rsid w:val="00B944E2"/>
    <w:rsid w:val="00B96709"/>
    <w:rsid w:val="00B97300"/>
    <w:rsid w:val="00BA541B"/>
    <w:rsid w:val="00BB1594"/>
    <w:rsid w:val="00BB24D5"/>
    <w:rsid w:val="00BB289D"/>
    <w:rsid w:val="00BC7288"/>
    <w:rsid w:val="00BC7C8D"/>
    <w:rsid w:val="00BD0E93"/>
    <w:rsid w:val="00BE13A5"/>
    <w:rsid w:val="00BE52DF"/>
    <w:rsid w:val="00BE63AE"/>
    <w:rsid w:val="00BF4F7E"/>
    <w:rsid w:val="00C23D8A"/>
    <w:rsid w:val="00C26468"/>
    <w:rsid w:val="00C323D6"/>
    <w:rsid w:val="00C33155"/>
    <w:rsid w:val="00C337EA"/>
    <w:rsid w:val="00C41750"/>
    <w:rsid w:val="00C4191E"/>
    <w:rsid w:val="00C42C5B"/>
    <w:rsid w:val="00C455FB"/>
    <w:rsid w:val="00C554FF"/>
    <w:rsid w:val="00C567FC"/>
    <w:rsid w:val="00C66765"/>
    <w:rsid w:val="00C701B7"/>
    <w:rsid w:val="00C70FFB"/>
    <w:rsid w:val="00C73086"/>
    <w:rsid w:val="00C81E3F"/>
    <w:rsid w:val="00C864B3"/>
    <w:rsid w:val="00C91793"/>
    <w:rsid w:val="00C951C8"/>
    <w:rsid w:val="00CA1384"/>
    <w:rsid w:val="00CB2E25"/>
    <w:rsid w:val="00CB6976"/>
    <w:rsid w:val="00CB7CB9"/>
    <w:rsid w:val="00CD2C54"/>
    <w:rsid w:val="00CD74D7"/>
    <w:rsid w:val="00CF1394"/>
    <w:rsid w:val="00CF1DE2"/>
    <w:rsid w:val="00CF6D68"/>
    <w:rsid w:val="00CF7BA9"/>
    <w:rsid w:val="00D03223"/>
    <w:rsid w:val="00D22DF6"/>
    <w:rsid w:val="00D45BAC"/>
    <w:rsid w:val="00D5278E"/>
    <w:rsid w:val="00D55ACE"/>
    <w:rsid w:val="00D57B44"/>
    <w:rsid w:val="00D6564F"/>
    <w:rsid w:val="00D701FC"/>
    <w:rsid w:val="00D733C7"/>
    <w:rsid w:val="00D76BE9"/>
    <w:rsid w:val="00D77C62"/>
    <w:rsid w:val="00D85E00"/>
    <w:rsid w:val="00D866FE"/>
    <w:rsid w:val="00D92126"/>
    <w:rsid w:val="00DA2424"/>
    <w:rsid w:val="00DB289F"/>
    <w:rsid w:val="00DB468B"/>
    <w:rsid w:val="00DC1444"/>
    <w:rsid w:val="00DC45D8"/>
    <w:rsid w:val="00DC501A"/>
    <w:rsid w:val="00DC5E42"/>
    <w:rsid w:val="00DC6EB0"/>
    <w:rsid w:val="00DC738E"/>
    <w:rsid w:val="00DD039E"/>
    <w:rsid w:val="00DD0E1C"/>
    <w:rsid w:val="00DD1E1B"/>
    <w:rsid w:val="00DD4D68"/>
    <w:rsid w:val="00DD661F"/>
    <w:rsid w:val="00DE0EAB"/>
    <w:rsid w:val="00DF2755"/>
    <w:rsid w:val="00DF3128"/>
    <w:rsid w:val="00DF3F41"/>
    <w:rsid w:val="00DF56AE"/>
    <w:rsid w:val="00DF5E46"/>
    <w:rsid w:val="00DF721A"/>
    <w:rsid w:val="00E0726F"/>
    <w:rsid w:val="00E25A50"/>
    <w:rsid w:val="00E33938"/>
    <w:rsid w:val="00E3544C"/>
    <w:rsid w:val="00E41A9D"/>
    <w:rsid w:val="00E55437"/>
    <w:rsid w:val="00E55E98"/>
    <w:rsid w:val="00E647E9"/>
    <w:rsid w:val="00E70A2C"/>
    <w:rsid w:val="00E7128B"/>
    <w:rsid w:val="00E7323C"/>
    <w:rsid w:val="00E74F7A"/>
    <w:rsid w:val="00E76246"/>
    <w:rsid w:val="00E813C1"/>
    <w:rsid w:val="00E83999"/>
    <w:rsid w:val="00E83E03"/>
    <w:rsid w:val="00E85ABB"/>
    <w:rsid w:val="00E87A8A"/>
    <w:rsid w:val="00E90A75"/>
    <w:rsid w:val="00E96DAE"/>
    <w:rsid w:val="00E97394"/>
    <w:rsid w:val="00E979FA"/>
    <w:rsid w:val="00EA43A0"/>
    <w:rsid w:val="00EA70CD"/>
    <w:rsid w:val="00EB239D"/>
    <w:rsid w:val="00EC193C"/>
    <w:rsid w:val="00EC4855"/>
    <w:rsid w:val="00ED0188"/>
    <w:rsid w:val="00ED0673"/>
    <w:rsid w:val="00ED0D46"/>
    <w:rsid w:val="00ED1A3A"/>
    <w:rsid w:val="00EE42E3"/>
    <w:rsid w:val="00EF3309"/>
    <w:rsid w:val="00F012BA"/>
    <w:rsid w:val="00F0429C"/>
    <w:rsid w:val="00F1232A"/>
    <w:rsid w:val="00F1311C"/>
    <w:rsid w:val="00F1566E"/>
    <w:rsid w:val="00F2212C"/>
    <w:rsid w:val="00F26381"/>
    <w:rsid w:val="00F342FD"/>
    <w:rsid w:val="00F357C5"/>
    <w:rsid w:val="00F36C75"/>
    <w:rsid w:val="00F41785"/>
    <w:rsid w:val="00F47187"/>
    <w:rsid w:val="00F51330"/>
    <w:rsid w:val="00F51EBB"/>
    <w:rsid w:val="00F548AD"/>
    <w:rsid w:val="00F56B27"/>
    <w:rsid w:val="00F6166D"/>
    <w:rsid w:val="00F64EF4"/>
    <w:rsid w:val="00F653A8"/>
    <w:rsid w:val="00F6550B"/>
    <w:rsid w:val="00F72BC2"/>
    <w:rsid w:val="00F844FC"/>
    <w:rsid w:val="00F849CE"/>
    <w:rsid w:val="00F850B9"/>
    <w:rsid w:val="00F93EB5"/>
    <w:rsid w:val="00FA13E2"/>
    <w:rsid w:val="00FA6DC0"/>
    <w:rsid w:val="00FB7757"/>
    <w:rsid w:val="00FC3F32"/>
    <w:rsid w:val="00FC5C1A"/>
    <w:rsid w:val="00FD0CF9"/>
    <w:rsid w:val="00FE7719"/>
    <w:rsid w:val="00FF57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39DB48E3"/>
  <w15:docId w15:val="{FCCFDB59-243A-4065-896C-14C1A6807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3408"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rsid w:val="00F41785"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rsid w:val="00F41785"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rsid w:val="00F41785"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rsid w:val="00F41785"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rsid w:val="00F41785"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rsid w:val="00F41785"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rsid w:val="00F41785"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rsid w:val="00F41785"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rsid w:val="00F41785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sid w:val="00F41785"/>
    <w:rPr>
      <w:b/>
      <w:i w:val="0"/>
    </w:rPr>
  </w:style>
  <w:style w:type="character" w:customStyle="1" w:styleId="WW8Num1z2">
    <w:name w:val="WW8Num1z2"/>
    <w:rsid w:val="00F41785"/>
    <w:rPr>
      <w:color w:val="auto"/>
    </w:rPr>
  </w:style>
  <w:style w:type="character" w:customStyle="1" w:styleId="WW8Num2z1">
    <w:name w:val="WW8Num2z1"/>
    <w:rsid w:val="00F41785"/>
    <w:rPr>
      <w:rFonts w:ascii="Courier New" w:hAnsi="Courier New" w:cs="Courier New"/>
    </w:rPr>
  </w:style>
  <w:style w:type="character" w:customStyle="1" w:styleId="WW8Num2z2">
    <w:name w:val="WW8Num2z2"/>
    <w:rsid w:val="00F41785"/>
    <w:rPr>
      <w:rFonts w:ascii="Wingdings" w:hAnsi="Wingdings" w:cs="Wingdings"/>
    </w:rPr>
  </w:style>
  <w:style w:type="character" w:customStyle="1" w:styleId="WW8Num3z0">
    <w:name w:val="WW8Num3z0"/>
    <w:rsid w:val="00F41785"/>
    <w:rPr>
      <w:rFonts w:ascii="Symbol" w:hAnsi="Symbol" w:cs="Symbol"/>
    </w:rPr>
  </w:style>
  <w:style w:type="character" w:customStyle="1" w:styleId="WW8Num5z0">
    <w:name w:val="WW8Num5z0"/>
    <w:rsid w:val="00F41785"/>
    <w:rPr>
      <w:rFonts w:ascii="Symbol" w:hAnsi="Symbol" w:cs="Symbol"/>
    </w:rPr>
  </w:style>
  <w:style w:type="character" w:customStyle="1" w:styleId="WW8Num6z0">
    <w:name w:val="WW8Num6z0"/>
    <w:rsid w:val="00F41785"/>
    <w:rPr>
      <w:rFonts w:ascii="Wingdings" w:hAnsi="Wingdings" w:cs="Wingdings"/>
    </w:rPr>
  </w:style>
  <w:style w:type="character" w:customStyle="1" w:styleId="Fontepargpadro4">
    <w:name w:val="Fonte parág. padrão4"/>
    <w:rsid w:val="00F41785"/>
  </w:style>
  <w:style w:type="character" w:customStyle="1" w:styleId="Absatz-Standardschriftart">
    <w:name w:val="Absatz-Standardschriftart"/>
    <w:rsid w:val="00F41785"/>
  </w:style>
  <w:style w:type="character" w:customStyle="1" w:styleId="WW-Absatz-Standardschriftart">
    <w:name w:val="WW-Absatz-Standardschriftart"/>
    <w:rsid w:val="00F41785"/>
  </w:style>
  <w:style w:type="character" w:customStyle="1" w:styleId="WW-Absatz-Standardschriftart1">
    <w:name w:val="WW-Absatz-Standardschriftart1"/>
    <w:rsid w:val="00F41785"/>
  </w:style>
  <w:style w:type="character" w:customStyle="1" w:styleId="WW-Absatz-Standardschriftart11">
    <w:name w:val="WW-Absatz-Standardschriftart11"/>
    <w:rsid w:val="00F41785"/>
  </w:style>
  <w:style w:type="character" w:customStyle="1" w:styleId="Fontepargpadro3">
    <w:name w:val="Fonte parág. padrão3"/>
    <w:rsid w:val="00F41785"/>
  </w:style>
  <w:style w:type="character" w:customStyle="1" w:styleId="WW-Absatz-Standardschriftart111">
    <w:name w:val="WW-Absatz-Standardschriftart111"/>
    <w:rsid w:val="00F41785"/>
  </w:style>
  <w:style w:type="character" w:customStyle="1" w:styleId="WW8Num2z0">
    <w:name w:val="WW8Num2z0"/>
    <w:rsid w:val="00F41785"/>
    <w:rPr>
      <w:rFonts w:ascii="Symbol" w:hAnsi="Symbol" w:cs="Symbol"/>
    </w:rPr>
  </w:style>
  <w:style w:type="character" w:customStyle="1" w:styleId="WW8Num4z0">
    <w:name w:val="WW8Num4z0"/>
    <w:rsid w:val="00F41785"/>
    <w:rPr>
      <w:rFonts w:ascii="Symbol" w:hAnsi="Symbol" w:cs="Symbol"/>
    </w:rPr>
  </w:style>
  <w:style w:type="character" w:customStyle="1" w:styleId="WW-Absatz-Standardschriftart1111">
    <w:name w:val="WW-Absatz-Standardschriftart1111"/>
    <w:rsid w:val="00F41785"/>
  </w:style>
  <w:style w:type="character" w:customStyle="1" w:styleId="Fontepargpadro2">
    <w:name w:val="Fonte parág. padrão2"/>
    <w:rsid w:val="00F41785"/>
  </w:style>
  <w:style w:type="character" w:customStyle="1" w:styleId="WW-Absatz-Standardschriftart11111">
    <w:name w:val="WW-Absatz-Standardschriftart11111"/>
    <w:rsid w:val="00F41785"/>
  </w:style>
  <w:style w:type="character" w:customStyle="1" w:styleId="WW-Absatz-Standardschriftart111111">
    <w:name w:val="WW-Absatz-Standardschriftart111111"/>
    <w:rsid w:val="00F41785"/>
  </w:style>
  <w:style w:type="character" w:customStyle="1" w:styleId="WW-Absatz-Standardschriftart1111111">
    <w:name w:val="WW-Absatz-Standardschriftart1111111"/>
    <w:rsid w:val="00F41785"/>
  </w:style>
  <w:style w:type="character" w:customStyle="1" w:styleId="WW8Num3z1">
    <w:name w:val="WW8Num3z1"/>
    <w:rsid w:val="00F41785"/>
    <w:rPr>
      <w:rFonts w:ascii="Courier New" w:hAnsi="Courier New" w:cs="Courier New"/>
    </w:rPr>
  </w:style>
  <w:style w:type="character" w:customStyle="1" w:styleId="WW8Num3z2">
    <w:name w:val="WW8Num3z2"/>
    <w:rsid w:val="00F41785"/>
    <w:rPr>
      <w:rFonts w:ascii="Wingdings" w:hAnsi="Wingdings" w:cs="Wingdings"/>
    </w:rPr>
  </w:style>
  <w:style w:type="character" w:customStyle="1" w:styleId="WW8Num3z3">
    <w:name w:val="WW8Num3z3"/>
    <w:rsid w:val="00F41785"/>
    <w:rPr>
      <w:rFonts w:ascii="Symbol" w:hAnsi="Symbol" w:cs="Symbol"/>
    </w:rPr>
  </w:style>
  <w:style w:type="character" w:customStyle="1" w:styleId="WW8Num4z1">
    <w:name w:val="WW8Num4z1"/>
    <w:rsid w:val="00F41785"/>
    <w:rPr>
      <w:b/>
      <w:i w:val="0"/>
    </w:rPr>
  </w:style>
  <w:style w:type="character" w:customStyle="1" w:styleId="WW8Num4z2">
    <w:name w:val="WW8Num4z2"/>
    <w:rsid w:val="00F41785"/>
    <w:rPr>
      <w:color w:val="auto"/>
    </w:rPr>
  </w:style>
  <w:style w:type="character" w:customStyle="1" w:styleId="WW8Num5z1">
    <w:name w:val="WW8Num5z1"/>
    <w:rsid w:val="00F41785"/>
    <w:rPr>
      <w:b/>
      <w:i w:val="0"/>
    </w:rPr>
  </w:style>
  <w:style w:type="character" w:customStyle="1" w:styleId="WW8Num5z2">
    <w:name w:val="WW8Num5z2"/>
    <w:rsid w:val="00F41785"/>
    <w:rPr>
      <w:color w:val="auto"/>
    </w:rPr>
  </w:style>
  <w:style w:type="character" w:customStyle="1" w:styleId="WW8Num6z1">
    <w:name w:val="WW8Num6z1"/>
    <w:rsid w:val="00F41785"/>
    <w:rPr>
      <w:rFonts w:ascii="Courier New" w:hAnsi="Courier New" w:cs="Courier New"/>
    </w:rPr>
  </w:style>
  <w:style w:type="character" w:customStyle="1" w:styleId="WW8Num6z3">
    <w:name w:val="WW8Num6z3"/>
    <w:rsid w:val="00F41785"/>
    <w:rPr>
      <w:rFonts w:ascii="Symbol" w:hAnsi="Symbol" w:cs="Symbol"/>
    </w:rPr>
  </w:style>
  <w:style w:type="character" w:customStyle="1" w:styleId="WW8Num8z1">
    <w:name w:val="WW8Num8z1"/>
    <w:rsid w:val="00F41785"/>
    <w:rPr>
      <w:b/>
      <w:i w:val="0"/>
    </w:rPr>
  </w:style>
  <w:style w:type="character" w:customStyle="1" w:styleId="WW8Num8z2">
    <w:name w:val="WW8Num8z2"/>
    <w:rsid w:val="00F41785"/>
    <w:rPr>
      <w:color w:val="auto"/>
    </w:rPr>
  </w:style>
  <w:style w:type="character" w:customStyle="1" w:styleId="WW8Num11z0">
    <w:name w:val="WW8Num11z0"/>
    <w:rsid w:val="00F41785"/>
    <w:rPr>
      <w:rFonts w:ascii="Symbol" w:hAnsi="Symbol" w:cs="Symbol"/>
    </w:rPr>
  </w:style>
  <w:style w:type="character" w:customStyle="1" w:styleId="WW8Num11z1">
    <w:name w:val="WW8Num11z1"/>
    <w:rsid w:val="00F41785"/>
    <w:rPr>
      <w:rFonts w:ascii="Courier New" w:hAnsi="Courier New" w:cs="Courier New"/>
    </w:rPr>
  </w:style>
  <w:style w:type="character" w:customStyle="1" w:styleId="WW8Num11z2">
    <w:name w:val="WW8Num11z2"/>
    <w:rsid w:val="00F41785"/>
    <w:rPr>
      <w:rFonts w:ascii="Wingdings" w:hAnsi="Wingdings" w:cs="Wingdings"/>
    </w:rPr>
  </w:style>
  <w:style w:type="character" w:customStyle="1" w:styleId="WW8Num12z0">
    <w:name w:val="WW8Num12z0"/>
    <w:rsid w:val="00F41785"/>
    <w:rPr>
      <w:rFonts w:ascii="Symbol" w:hAnsi="Symbol" w:cs="Symbol"/>
    </w:rPr>
  </w:style>
  <w:style w:type="character" w:customStyle="1" w:styleId="WW8Num12z1">
    <w:name w:val="WW8Num12z1"/>
    <w:rsid w:val="00F41785"/>
    <w:rPr>
      <w:rFonts w:ascii="Courier New" w:hAnsi="Courier New" w:cs="Courier New"/>
    </w:rPr>
  </w:style>
  <w:style w:type="character" w:customStyle="1" w:styleId="WW8Num12z2">
    <w:name w:val="WW8Num12z2"/>
    <w:rsid w:val="00F41785"/>
    <w:rPr>
      <w:rFonts w:ascii="Wingdings" w:hAnsi="Wingdings" w:cs="Wingdings"/>
    </w:rPr>
  </w:style>
  <w:style w:type="character" w:customStyle="1" w:styleId="WW8Num15z0">
    <w:name w:val="WW8Num15z0"/>
    <w:rsid w:val="00F41785"/>
    <w:rPr>
      <w:rFonts w:ascii="Symbol" w:hAnsi="Symbol" w:cs="Symbol"/>
    </w:rPr>
  </w:style>
  <w:style w:type="character" w:customStyle="1" w:styleId="WW8Num15z1">
    <w:name w:val="WW8Num15z1"/>
    <w:rsid w:val="00F41785"/>
    <w:rPr>
      <w:rFonts w:ascii="Courier New" w:hAnsi="Courier New" w:cs="Courier New"/>
    </w:rPr>
  </w:style>
  <w:style w:type="character" w:customStyle="1" w:styleId="WW8Num15z2">
    <w:name w:val="WW8Num15z2"/>
    <w:rsid w:val="00F41785"/>
    <w:rPr>
      <w:rFonts w:ascii="Wingdings" w:hAnsi="Wingdings" w:cs="Wingdings"/>
    </w:rPr>
  </w:style>
  <w:style w:type="character" w:customStyle="1" w:styleId="WW8Num16z0">
    <w:name w:val="WW8Num16z0"/>
    <w:rsid w:val="00F41785"/>
    <w:rPr>
      <w:rFonts w:ascii="Symbol" w:hAnsi="Symbol" w:cs="Symbol"/>
    </w:rPr>
  </w:style>
  <w:style w:type="character" w:customStyle="1" w:styleId="WW8Num16z1">
    <w:name w:val="WW8Num16z1"/>
    <w:rsid w:val="00F41785"/>
    <w:rPr>
      <w:rFonts w:ascii="Courier New" w:hAnsi="Courier New" w:cs="Courier New"/>
    </w:rPr>
  </w:style>
  <w:style w:type="character" w:customStyle="1" w:styleId="WW8Num16z2">
    <w:name w:val="WW8Num16z2"/>
    <w:rsid w:val="00F41785"/>
    <w:rPr>
      <w:rFonts w:ascii="Wingdings" w:hAnsi="Wingdings" w:cs="Wingdings"/>
    </w:rPr>
  </w:style>
  <w:style w:type="character" w:customStyle="1" w:styleId="WW8Num17z0">
    <w:name w:val="WW8Num17z0"/>
    <w:rsid w:val="00F41785"/>
    <w:rPr>
      <w:rFonts w:ascii="Symbol" w:hAnsi="Symbol" w:cs="Symbol"/>
    </w:rPr>
  </w:style>
  <w:style w:type="character" w:customStyle="1" w:styleId="WW8Num17z1">
    <w:name w:val="WW8Num17z1"/>
    <w:rsid w:val="00F41785"/>
    <w:rPr>
      <w:rFonts w:ascii="Courier New" w:hAnsi="Courier New" w:cs="Courier New"/>
    </w:rPr>
  </w:style>
  <w:style w:type="character" w:customStyle="1" w:styleId="WW8Num17z2">
    <w:name w:val="WW8Num17z2"/>
    <w:rsid w:val="00F41785"/>
    <w:rPr>
      <w:rFonts w:ascii="Wingdings" w:hAnsi="Wingdings" w:cs="Wingdings"/>
    </w:rPr>
  </w:style>
  <w:style w:type="character" w:customStyle="1" w:styleId="WW8Num18z0">
    <w:name w:val="WW8Num18z0"/>
    <w:rsid w:val="00F41785"/>
    <w:rPr>
      <w:rFonts w:ascii="Symbol" w:hAnsi="Symbol" w:cs="Symbol"/>
    </w:rPr>
  </w:style>
  <w:style w:type="character" w:customStyle="1" w:styleId="WW8Num18z1">
    <w:name w:val="WW8Num18z1"/>
    <w:rsid w:val="00F41785"/>
    <w:rPr>
      <w:rFonts w:ascii="Courier New" w:hAnsi="Courier New" w:cs="Courier New"/>
    </w:rPr>
  </w:style>
  <w:style w:type="character" w:customStyle="1" w:styleId="WW8Num18z2">
    <w:name w:val="WW8Num18z2"/>
    <w:rsid w:val="00F41785"/>
    <w:rPr>
      <w:rFonts w:ascii="Wingdings" w:hAnsi="Wingdings" w:cs="Wingdings"/>
    </w:rPr>
  </w:style>
  <w:style w:type="character" w:customStyle="1" w:styleId="WW8Num19z0">
    <w:name w:val="WW8Num19z0"/>
    <w:rsid w:val="00F41785"/>
    <w:rPr>
      <w:rFonts w:ascii="Symbol" w:hAnsi="Symbol" w:cs="Symbol"/>
    </w:rPr>
  </w:style>
  <w:style w:type="character" w:customStyle="1" w:styleId="WW8Num19z1">
    <w:name w:val="WW8Num19z1"/>
    <w:rsid w:val="00F41785"/>
    <w:rPr>
      <w:rFonts w:ascii="Courier New" w:hAnsi="Courier New" w:cs="Courier New"/>
    </w:rPr>
  </w:style>
  <w:style w:type="character" w:customStyle="1" w:styleId="WW8Num19z2">
    <w:name w:val="WW8Num19z2"/>
    <w:rsid w:val="00F41785"/>
    <w:rPr>
      <w:rFonts w:ascii="Wingdings" w:hAnsi="Wingdings" w:cs="Wingdings"/>
    </w:rPr>
  </w:style>
  <w:style w:type="character" w:customStyle="1" w:styleId="WW8Num21z0">
    <w:name w:val="WW8Num21z0"/>
    <w:rsid w:val="00F41785"/>
    <w:rPr>
      <w:rFonts w:ascii="Symbol" w:hAnsi="Symbol" w:cs="Symbol"/>
    </w:rPr>
  </w:style>
  <w:style w:type="character" w:customStyle="1" w:styleId="WW8Num21z1">
    <w:name w:val="WW8Num21z1"/>
    <w:rsid w:val="00F41785"/>
    <w:rPr>
      <w:rFonts w:ascii="Courier New" w:hAnsi="Courier New" w:cs="Courier New"/>
    </w:rPr>
  </w:style>
  <w:style w:type="character" w:customStyle="1" w:styleId="WW8Num21z2">
    <w:name w:val="WW8Num21z2"/>
    <w:rsid w:val="00F41785"/>
    <w:rPr>
      <w:rFonts w:ascii="Wingdings" w:hAnsi="Wingdings" w:cs="Wingdings"/>
    </w:rPr>
  </w:style>
  <w:style w:type="character" w:customStyle="1" w:styleId="WW8Num22z0">
    <w:name w:val="WW8Num22z0"/>
    <w:rsid w:val="00F41785"/>
    <w:rPr>
      <w:rFonts w:ascii="Symbol" w:hAnsi="Symbol" w:cs="Symbol"/>
    </w:rPr>
  </w:style>
  <w:style w:type="character" w:customStyle="1" w:styleId="WW8NumSt18z0">
    <w:name w:val="WW8NumSt18z0"/>
    <w:rsid w:val="00F41785"/>
    <w:rPr>
      <w:rFonts w:ascii="Tms Rmn" w:hAnsi="Tms Rmn" w:cs="Tms Rmn"/>
      <w:sz w:val="14"/>
    </w:rPr>
  </w:style>
  <w:style w:type="character" w:customStyle="1" w:styleId="Fontepargpadro1">
    <w:name w:val="Fonte parág. padrão1"/>
    <w:rsid w:val="00F41785"/>
  </w:style>
  <w:style w:type="character" w:styleId="HiperlinkVisitado">
    <w:name w:val="FollowedHyperlink"/>
    <w:rsid w:val="00F41785"/>
    <w:rPr>
      <w:color w:val="800080"/>
      <w:u w:val="single"/>
    </w:rPr>
  </w:style>
  <w:style w:type="character" w:styleId="Hyperlink">
    <w:name w:val="Hyperlink"/>
    <w:rsid w:val="00F41785"/>
    <w:rPr>
      <w:color w:val="0000FF"/>
      <w:u w:val="single"/>
    </w:rPr>
  </w:style>
  <w:style w:type="character" w:styleId="Nmerodepgina">
    <w:name w:val="page number"/>
    <w:basedOn w:val="Fontepargpadro1"/>
    <w:rsid w:val="00F41785"/>
  </w:style>
  <w:style w:type="character" w:customStyle="1" w:styleId="Caracteresdenotaderodap">
    <w:name w:val="Caracteres de nota de rodapé"/>
    <w:rsid w:val="00F41785"/>
    <w:rPr>
      <w:sz w:val="14"/>
      <w:vertAlign w:val="superscript"/>
    </w:rPr>
  </w:style>
  <w:style w:type="character" w:customStyle="1" w:styleId="CommentChar">
    <w:name w:val="Comment Char"/>
    <w:rsid w:val="00F41785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sid w:val="00F41785"/>
    <w:rPr>
      <w:sz w:val="16"/>
      <w:szCs w:val="16"/>
    </w:rPr>
  </w:style>
  <w:style w:type="character" w:customStyle="1" w:styleId="TextodecomentrioChar">
    <w:name w:val="Texto de comentário Char"/>
    <w:basedOn w:val="Fontepargpadro1"/>
    <w:rsid w:val="00F41785"/>
  </w:style>
  <w:style w:type="character" w:customStyle="1" w:styleId="AssuntodocomentrioChar">
    <w:name w:val="Assunto do comentário Char"/>
    <w:rsid w:val="00F41785"/>
    <w:rPr>
      <w:b/>
      <w:bCs/>
    </w:rPr>
  </w:style>
  <w:style w:type="character" w:customStyle="1" w:styleId="TextodebaloChar">
    <w:name w:val="Texto de balão Char"/>
    <w:rsid w:val="00F41785"/>
    <w:rPr>
      <w:rFonts w:ascii="Tahoma" w:hAnsi="Tahoma" w:cs="Tahoma"/>
      <w:sz w:val="16"/>
      <w:szCs w:val="16"/>
    </w:rPr>
  </w:style>
  <w:style w:type="character" w:customStyle="1" w:styleId="Marcas">
    <w:name w:val="Marcas"/>
    <w:rsid w:val="00F41785"/>
    <w:rPr>
      <w:rFonts w:ascii="OpenSymbol" w:eastAsia="OpenSymbol" w:hAnsi="OpenSymbol" w:cs="OpenSymbol"/>
    </w:rPr>
  </w:style>
  <w:style w:type="character" w:customStyle="1" w:styleId="Smbolosdenumerao">
    <w:name w:val="Símbolos de numeração"/>
    <w:rsid w:val="00F41785"/>
  </w:style>
  <w:style w:type="character" w:customStyle="1" w:styleId="apple-converted-space">
    <w:name w:val="apple-converted-space"/>
    <w:rsid w:val="00F41785"/>
  </w:style>
  <w:style w:type="character" w:customStyle="1" w:styleId="Vnculodendice">
    <w:name w:val="Vínculo de índice"/>
    <w:rsid w:val="00F41785"/>
  </w:style>
  <w:style w:type="paragraph" w:customStyle="1" w:styleId="Ttulo40">
    <w:name w:val="Título4"/>
    <w:basedOn w:val="Ttulo11"/>
    <w:next w:val="Subttulo"/>
    <w:rsid w:val="00F41785"/>
  </w:style>
  <w:style w:type="paragraph" w:styleId="Corpodetexto">
    <w:name w:val="Body Text"/>
    <w:basedOn w:val="Normal"/>
    <w:rsid w:val="00F41785"/>
    <w:pPr>
      <w:spacing w:after="120"/>
    </w:pPr>
  </w:style>
  <w:style w:type="paragraph" w:styleId="Lista">
    <w:name w:val="List"/>
    <w:basedOn w:val="Corpodetexto"/>
    <w:rsid w:val="00F41785"/>
  </w:style>
  <w:style w:type="paragraph" w:styleId="Legenda">
    <w:name w:val="caption"/>
    <w:basedOn w:val="Normal"/>
    <w:qFormat/>
    <w:rsid w:val="00951EBE"/>
    <w:pPr>
      <w:suppressLineNumbers/>
      <w:spacing w:before="120" w:after="120"/>
      <w:jc w:val="center"/>
    </w:pPr>
    <w:rPr>
      <w:rFonts w:cs="Mangal"/>
      <w:iCs/>
      <w:szCs w:val="24"/>
    </w:rPr>
  </w:style>
  <w:style w:type="paragraph" w:customStyle="1" w:styleId="ndice">
    <w:name w:val="Índice"/>
    <w:basedOn w:val="Normal"/>
    <w:rsid w:val="00F41785"/>
    <w:pPr>
      <w:suppressLineNumbers/>
    </w:pPr>
  </w:style>
  <w:style w:type="paragraph" w:customStyle="1" w:styleId="DisplayText">
    <w:name w:val="_Display Text"/>
    <w:rsid w:val="00F41785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rsid w:val="00F41785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rsid w:val="00F41785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rsid w:val="00F41785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rsid w:val="00F41785"/>
    <w:pPr>
      <w:jc w:val="center"/>
    </w:pPr>
    <w:rPr>
      <w:i/>
      <w:iCs/>
    </w:rPr>
  </w:style>
  <w:style w:type="paragraph" w:customStyle="1" w:styleId="Contents">
    <w:name w:val="Contents"/>
    <w:basedOn w:val="Ttulo1"/>
    <w:rsid w:val="00F41785"/>
    <w:pPr>
      <w:numPr>
        <w:numId w:val="0"/>
      </w:numPr>
    </w:pPr>
  </w:style>
  <w:style w:type="paragraph" w:customStyle="1" w:styleId="Heading1-FormatOnly">
    <w:name w:val="Heading 1 - Format Only"/>
    <w:basedOn w:val="Ttulo1"/>
    <w:rsid w:val="00F41785"/>
    <w:pPr>
      <w:numPr>
        <w:numId w:val="0"/>
      </w:numPr>
    </w:pPr>
  </w:style>
  <w:style w:type="paragraph" w:customStyle="1" w:styleId="Comment">
    <w:name w:val="Comment"/>
    <w:basedOn w:val="Normal"/>
    <w:rsid w:val="00F41785"/>
    <w:rPr>
      <w:i/>
      <w:color w:val="0000FF"/>
    </w:rPr>
  </w:style>
  <w:style w:type="paragraph" w:customStyle="1" w:styleId="Title-Revision">
    <w:name w:val="Title - Revision"/>
    <w:basedOn w:val="Ttulo11"/>
    <w:rsid w:val="00F41785"/>
    <w:pPr>
      <w:spacing w:before="720" w:after="240"/>
    </w:pPr>
  </w:style>
  <w:style w:type="paragraph" w:customStyle="1" w:styleId="Title-Date">
    <w:name w:val="Title - Date"/>
    <w:basedOn w:val="Ttulo11"/>
    <w:next w:val="Title-Revision"/>
    <w:rsid w:val="00F41785"/>
    <w:pPr>
      <w:spacing w:after="720"/>
    </w:pPr>
  </w:style>
  <w:style w:type="paragraph" w:customStyle="1" w:styleId="Title-Name">
    <w:name w:val="Title - Name"/>
    <w:basedOn w:val="Ttulo11"/>
    <w:next w:val="Title-Filename"/>
    <w:rsid w:val="00F41785"/>
    <w:pPr>
      <w:spacing w:before="480" w:after="720"/>
    </w:pPr>
  </w:style>
  <w:style w:type="paragraph" w:customStyle="1" w:styleId="Title-Filename">
    <w:name w:val="Title - Filename"/>
    <w:basedOn w:val="Ttulo11"/>
    <w:next w:val="Title-Date"/>
    <w:rsid w:val="00F41785"/>
    <w:pPr>
      <w:spacing w:before="480" w:after="720"/>
    </w:pPr>
  </w:style>
  <w:style w:type="paragraph" w:customStyle="1" w:styleId="Table-ColHead">
    <w:name w:val="Table - Col. Head"/>
    <w:basedOn w:val="DisplayText"/>
    <w:qFormat/>
    <w:rsid w:val="00F41785"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rsid w:val="00F41785"/>
    <w:pPr>
      <w:spacing w:before="60" w:after="60"/>
    </w:pPr>
  </w:style>
  <w:style w:type="paragraph" w:styleId="Sumrio1">
    <w:name w:val="toc 1"/>
    <w:basedOn w:val="Normal"/>
    <w:next w:val="Normal"/>
    <w:uiPriority w:val="39"/>
    <w:rsid w:val="00F41785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rsid w:val="00F41785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rsid w:val="00F41785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rsid w:val="00F41785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rsid w:val="00F41785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rsid w:val="00F41785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rsid w:val="00F41785"/>
    <w:pPr>
      <w:ind w:left="400" w:hanging="400"/>
    </w:pPr>
  </w:style>
  <w:style w:type="paragraph" w:customStyle="1" w:styleId="MapadoDocumento1">
    <w:name w:val="Mapa do Documento1"/>
    <w:basedOn w:val="Normal"/>
    <w:rsid w:val="00F41785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rsid w:val="00F41785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rsid w:val="00F41785"/>
    <w:pPr>
      <w:numPr>
        <w:numId w:val="7"/>
      </w:numPr>
      <w:spacing w:after="120"/>
    </w:pPr>
  </w:style>
  <w:style w:type="paragraph" w:customStyle="1" w:styleId="Bibliografia1">
    <w:name w:val="Bibliografia1"/>
    <w:rsid w:val="00F41785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rsid w:val="00F41785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rsid w:val="00F41785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rsid w:val="00F41785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rsid w:val="00F41785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rsid w:val="00F41785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rsid w:val="00F41785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rsid w:val="00F41785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rsid w:val="00F41785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rsid w:val="00F41785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rsid w:val="00F41785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rsid w:val="00F41785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rsid w:val="00F41785"/>
    <w:pPr>
      <w:ind w:left="720"/>
    </w:pPr>
  </w:style>
  <w:style w:type="paragraph" w:customStyle="1" w:styleId="NormalJustificado">
    <w:name w:val="Normal + Justificado"/>
    <w:basedOn w:val="Normal"/>
    <w:rsid w:val="00F41785"/>
    <w:rPr>
      <w:rFonts w:ascii="Arial" w:hAnsi="Arial" w:cs="Arial"/>
    </w:rPr>
  </w:style>
  <w:style w:type="paragraph" w:customStyle="1" w:styleId="Textodecomentrio1">
    <w:name w:val="Texto de comentário1"/>
    <w:basedOn w:val="Normal"/>
    <w:rsid w:val="00F41785"/>
    <w:rPr>
      <w:sz w:val="20"/>
    </w:rPr>
  </w:style>
  <w:style w:type="paragraph" w:styleId="Assuntodocomentrio">
    <w:name w:val="annotation subject"/>
    <w:basedOn w:val="Textodecomentrio1"/>
    <w:next w:val="Textodecomentrio1"/>
    <w:rsid w:val="00F41785"/>
    <w:rPr>
      <w:b/>
      <w:bCs/>
    </w:rPr>
  </w:style>
  <w:style w:type="paragraph" w:styleId="Textodebalo">
    <w:name w:val="Balloon Text"/>
    <w:basedOn w:val="Normal"/>
    <w:rsid w:val="00F41785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rsid w:val="00F41785"/>
    <w:pPr>
      <w:suppressLineNumbers/>
    </w:pPr>
  </w:style>
  <w:style w:type="paragraph" w:customStyle="1" w:styleId="Contedodatabela">
    <w:name w:val="Conteúdo da tabela"/>
    <w:basedOn w:val="Normal"/>
    <w:rsid w:val="00F41785"/>
    <w:pPr>
      <w:suppressLineNumbers/>
    </w:pPr>
  </w:style>
  <w:style w:type="paragraph" w:customStyle="1" w:styleId="Ttulodetabela">
    <w:name w:val="Título de tabela"/>
    <w:basedOn w:val="Contedodetabela"/>
    <w:rsid w:val="00F41785"/>
    <w:pPr>
      <w:jc w:val="center"/>
    </w:pPr>
    <w:rPr>
      <w:b/>
      <w:bCs/>
    </w:rPr>
  </w:style>
  <w:style w:type="paragraph" w:styleId="Sumrio5">
    <w:name w:val="toc 5"/>
    <w:basedOn w:val="ndice"/>
    <w:rsid w:val="00F41785"/>
    <w:pPr>
      <w:tabs>
        <w:tab w:val="right" w:leader="dot" w:pos="8506"/>
      </w:tabs>
      <w:ind w:left="1132"/>
    </w:pPr>
  </w:style>
  <w:style w:type="paragraph" w:styleId="Sumrio6">
    <w:name w:val="toc 6"/>
    <w:basedOn w:val="ndice"/>
    <w:rsid w:val="00F41785"/>
    <w:pPr>
      <w:tabs>
        <w:tab w:val="right" w:leader="dot" w:pos="8223"/>
      </w:tabs>
      <w:ind w:left="1415"/>
    </w:pPr>
  </w:style>
  <w:style w:type="paragraph" w:styleId="Sumrio7">
    <w:name w:val="toc 7"/>
    <w:basedOn w:val="ndice"/>
    <w:rsid w:val="00F41785"/>
    <w:pPr>
      <w:tabs>
        <w:tab w:val="right" w:leader="dot" w:pos="7940"/>
      </w:tabs>
      <w:ind w:left="1698"/>
    </w:pPr>
  </w:style>
  <w:style w:type="paragraph" w:styleId="Sumrio8">
    <w:name w:val="toc 8"/>
    <w:basedOn w:val="ndice"/>
    <w:rsid w:val="00F41785"/>
    <w:pPr>
      <w:tabs>
        <w:tab w:val="right" w:leader="dot" w:pos="7657"/>
      </w:tabs>
      <w:ind w:left="1981"/>
    </w:pPr>
  </w:style>
  <w:style w:type="paragraph" w:styleId="Sumrio9">
    <w:name w:val="toc 9"/>
    <w:basedOn w:val="ndice"/>
    <w:rsid w:val="00F41785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rsid w:val="00F41785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rsid w:val="00F41785"/>
    <w:pPr>
      <w:ind w:left="708"/>
    </w:pPr>
  </w:style>
  <w:style w:type="paragraph" w:customStyle="1" w:styleId="Ttulo10">
    <w:name w:val="Título 10"/>
    <w:basedOn w:val="Ttulo20"/>
    <w:next w:val="Corpodetexto"/>
    <w:rsid w:val="00F41785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8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58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8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image" Target="media/image11.jpeg"/><Relationship Id="rId10" Type="http://schemas.openxmlformats.org/officeDocument/2006/relationships/header" Target="header2.xml"/><Relationship Id="rId19" Type="http://schemas.openxmlformats.org/officeDocument/2006/relationships/image" Target="media/image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46ED80-34CA-463B-8F00-EC400D31B6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46</Pages>
  <Words>6373</Words>
  <Characters>34420</Characters>
  <Application>Microsoft Office Word</Application>
  <DocSecurity>0</DocSecurity>
  <Lines>286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40712</CharactersWithSpaces>
  <SharedDoc>false</SharedDoc>
  <HLinks>
    <vt:vector size="6" baseType="variant">
      <vt:variant>
        <vt:i4>1704004</vt:i4>
      </vt:variant>
      <vt:variant>
        <vt:i4>3</vt:i4>
      </vt:variant>
      <vt:variant>
        <vt:i4>0</vt:i4>
      </vt:variant>
      <vt:variant>
        <vt:i4>5</vt:i4>
      </vt:variant>
      <vt:variant>
        <vt:lpwstr>http://www.inatel.br/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Ensley Ribeiro</cp:lastModifiedBy>
  <cp:revision>9</cp:revision>
  <cp:lastPrinted>2017-01-30T15:48:00Z</cp:lastPrinted>
  <dcterms:created xsi:type="dcterms:W3CDTF">2017-10-05T01:18:00Z</dcterms:created>
  <dcterms:modified xsi:type="dcterms:W3CDTF">2017-10-05T01:29:00Z</dcterms:modified>
</cp:coreProperties>
</file>
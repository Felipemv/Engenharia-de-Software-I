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D3552D">
      <w:pPr>
        <w:pStyle w:val="Title-Filename"/>
        <w:spacing w:before="240" w:after="240"/>
        <w:jc w:val="center"/>
        <w:rPr>
          <w:rFonts w:cs="Arial"/>
        </w:rPr>
      </w:pPr>
      <w:r>
        <w:fldChar w:fldCharType="begin"/>
      </w:r>
      <w:r>
        <w:instrText xml:space="preserve"> FILENAME   \* MERGEFORMAT </w:instrText>
      </w:r>
      <w: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6D0882">
        <w:rPr>
          <w:rFonts w:cs="Arial"/>
          <w:noProof/>
        </w:rPr>
        <w:t xml:space="preserve"> AulaLab 5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  <w:noProof/>
        </w:rPr>
        <w:fldChar w:fldCharType="end"/>
      </w: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4372577"/>
      <w:r w:rsidRPr="00DB468B">
        <w:t>Req.</w:t>
      </w:r>
      <w:r w:rsidR="00D3552D">
        <w:fldChar w:fldCharType="begin"/>
      </w:r>
      <w:r w:rsidR="00D3552D">
        <w:instrText xml:space="preserve"> SEQ "Reqfuncionais" \*Arabic </w:instrText>
      </w:r>
      <w:r w:rsidR="00D3552D">
        <w:fldChar w:fldCharType="separate"/>
      </w:r>
      <w:r>
        <w:rPr>
          <w:noProof/>
        </w:rPr>
        <w:t>1</w:t>
      </w:r>
      <w:r w:rsidR="00D3552D"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1291043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r w:rsidRPr="00DB468B">
        <w:t>Req.</w:t>
      </w:r>
      <w:r w:rsidR="00D3552D">
        <w:fldChar w:fldCharType="begin"/>
      </w:r>
      <w:r w:rsidR="00D3552D">
        <w:instrText xml:space="preserve"> SEQ "Reqfuncionais" \*Arabic </w:instrText>
      </w:r>
      <w:r w:rsidR="00D3552D">
        <w:fldChar w:fldCharType="separate"/>
      </w:r>
      <w:r>
        <w:rPr>
          <w:noProof/>
        </w:rPr>
        <w:t>2</w:t>
      </w:r>
      <w:r w:rsidR="00D3552D"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19" w:name="_Toc49129104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19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0" w:name="_Toc494871725"/>
      <w:r>
        <w:lastRenderedPageBreak/>
        <w:t>Req.3-Adicionar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129104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6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3" w:name="_Toc49129104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6" w:name="_Toc494871728"/>
      <w:r w:rsidRPr="008674D0">
        <w:t>Req.</w:t>
      </w:r>
      <w:r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129104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9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9" w:name="_Toc49129104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3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1" w:name="_Toc49129105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2" w:name="_Toc49487173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129105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32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3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3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8" w:name="_Toc49487173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1" w:name="_Toc49487173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4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4" w:name="_Toc49487173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4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4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6" w:name="_Toc494372589"/>
      <w:r>
        <w:lastRenderedPageBreak/>
        <w:t>Diagrama de Casos de Uso</w:t>
      </w:r>
      <w:bookmarkEnd w:id="46"/>
    </w:p>
    <w:p w:rsidR="009B64DB" w:rsidRDefault="00441750" w:rsidP="00441750">
      <w:pPr>
        <w:keepNext/>
        <w:jc w:val="center"/>
      </w:pPr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47" w:name="_Toc491881506"/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7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8" w:name="_Toc364852096"/>
      <w:bookmarkStart w:id="49" w:name="_Toc494372590"/>
      <w:r>
        <w:t>Descrição dos Atores</w:t>
      </w:r>
      <w:bookmarkEnd w:id="48"/>
      <w:bookmarkEnd w:id="49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50" w:name="_Toc364852097"/>
      <w:bookmarkStart w:id="51" w:name="_Toc494372591"/>
      <w:r>
        <w:lastRenderedPageBreak/>
        <w:t>Descrição dos Casos de Uso</w:t>
      </w:r>
      <w:bookmarkEnd w:id="50"/>
      <w:bookmarkEnd w:id="51"/>
    </w:p>
    <w:p w:rsidR="00902E89" w:rsidRPr="001F2435" w:rsidRDefault="00902E89" w:rsidP="00902E89">
      <w:pPr>
        <w:ind w:left="709"/>
        <w:jc w:val="both"/>
        <w:rPr>
          <w:b/>
        </w:rPr>
      </w:pPr>
      <w:bookmarkStart w:id="52" w:name="_Toc494372592"/>
      <w:r w:rsidRPr="001F2435">
        <w:rPr>
          <w:b/>
        </w:rPr>
        <w:t xml:space="preserve">CaU1 – </w:t>
      </w:r>
      <w:r>
        <w:rPr>
          <w:b/>
        </w:rPr>
        <w:t>Cadastrar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nos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>
        <w:rPr>
          <w:b/>
        </w:rPr>
        <w:t>Listar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>
        <w:rPr>
          <w:b/>
        </w:rPr>
        <w:t>Editar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>
        <w:rPr>
          <w:b/>
        </w:rPr>
        <w:t>Remover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bookmarkStart w:id="53" w:name="_GoBack"/>
      <w:bookmarkEnd w:id="53"/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r>
        <w:lastRenderedPageBreak/>
        <w:t>Fluxos de Eventos de Casos de Uso</w:t>
      </w:r>
      <w:bookmarkEnd w:id="52"/>
    </w:p>
    <w:p w:rsidR="00DC5E42" w:rsidRPr="00832967" w:rsidRDefault="003A2D40" w:rsidP="007D1D04">
      <w:pPr>
        <w:pStyle w:val="Ttulo3"/>
        <w:tabs>
          <w:tab w:val="num" w:pos="1146"/>
        </w:tabs>
        <w:ind w:left="426"/>
      </w:pPr>
      <w:bookmarkStart w:id="54" w:name="_Toc422919006"/>
      <w:bookmarkStart w:id="55" w:name="_Toc430302454"/>
      <w:bookmarkStart w:id="56" w:name="_Toc494372593"/>
      <w:proofErr w:type="spellStart"/>
      <w:r w:rsidRPr="004A180E">
        <w:rPr>
          <w:i/>
        </w:rPr>
        <w:t>Login</w:t>
      </w:r>
      <w:bookmarkEnd w:id="54"/>
      <w:bookmarkEnd w:id="55"/>
      <w:proofErr w:type="spellEnd"/>
      <w:r>
        <w:t xml:space="preserve"> do Administrador</w:t>
      </w:r>
      <w:bookmarkEnd w:id="56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57" w:name="_Toc42291905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57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8" w:name="_Toc494372594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bookmarkEnd w:id="58"/>
      <w:r w:rsidR="000A4240">
        <w:t xml:space="preserve"> Aluno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9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9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</w:p>
    <w:p w:rsidR="001B0775" w:rsidRDefault="001B0775" w:rsidP="001B0775">
      <w:bookmarkStart w:id="60" w:name="_Toc494372596"/>
    </w:p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r w:rsidRPr="00B270D4">
        <w:t>Ca</w:t>
      </w:r>
      <w:r w:rsidR="00B270D4">
        <w:t>dastrar</w:t>
      </w:r>
      <w:r w:rsidR="003C6A81"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r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r>
        <w:lastRenderedPageBreak/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B0775">
      <w:pPr>
        <w:ind w:right="27"/>
        <w:jc w:val="both"/>
        <w:rPr>
          <w:b/>
        </w:rPr>
      </w:pPr>
      <w:r w:rsidRPr="00A60F9A">
        <w:rPr>
          <w:b/>
        </w:rPr>
        <w:lastRenderedPageBreak/>
        <w:t>Requisitos Não-Funcionais</w:t>
      </w:r>
      <w:bookmarkEnd w:id="60"/>
    </w:p>
    <w:p w:rsidR="0009003B" w:rsidRDefault="001B0775" w:rsidP="001B0775">
      <w:pPr>
        <w:pStyle w:val="Ttulo3"/>
        <w:ind w:left="0" w:right="27"/>
        <w:jc w:val="both"/>
      </w:pPr>
      <w:bookmarkStart w:id="61" w:name="_Toc494372597"/>
      <w:r>
        <w:t xml:space="preserve"> </w:t>
      </w:r>
      <w:r w:rsidR="0009003B">
        <w:t>Req.</w:t>
      </w:r>
      <w:r w:rsidR="00D3552D">
        <w:fldChar w:fldCharType="begin"/>
      </w:r>
      <w:r w:rsidR="00D3552D">
        <w:instrText xml:space="preserve"> SEQ "Reqnaofuncionais" \*Arabic </w:instrText>
      </w:r>
      <w:r w:rsidR="00D3552D">
        <w:fldChar w:fldCharType="separate"/>
      </w:r>
      <w:r>
        <w:rPr>
          <w:noProof/>
        </w:rPr>
        <w:t>1</w:t>
      </w:r>
      <w:r w:rsidR="00D3552D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61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62" w:name="_Toc494372598"/>
      <w:bookmarkStart w:id="63" w:name="8.3_______________Performance_Requiremen"/>
      <w:r>
        <w:t xml:space="preserve"> </w:t>
      </w:r>
      <w:r w:rsidR="008B3B7E">
        <w:t>Req.14 - Utilizar Banco de Dados</w:t>
      </w:r>
      <w:bookmarkEnd w:id="62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64" w:name="_Toc494372599"/>
      <w:r>
        <w:t xml:space="preserve"> </w:t>
      </w:r>
      <w:r w:rsidR="0009003B">
        <w:t>Requisitos de Desempenho</w:t>
      </w:r>
      <w:bookmarkEnd w:id="63"/>
      <w:bookmarkEnd w:id="64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65" w:name="_Toc494372600"/>
      <w:r>
        <w:t>Req.9</w:t>
      </w:r>
      <w:r w:rsidR="00D3552D">
        <w:fldChar w:fldCharType="begin"/>
      </w:r>
      <w:r w:rsidR="00D3552D">
        <w:instrText xml:space="preserve"> SEQ "Reqnaofuncionais" \*Arabic </w:instrText>
      </w:r>
      <w:r w:rsidR="00D3552D">
        <w:fldChar w:fldCharType="separate"/>
      </w:r>
      <w:r w:rsidR="001B0775">
        <w:rPr>
          <w:noProof/>
        </w:rPr>
        <w:t>2</w:t>
      </w:r>
      <w:r w:rsidR="00D3552D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65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6" w:name="_Toc494372601"/>
      <w:r>
        <w:lastRenderedPageBreak/>
        <w:t>Projeto de Dados</w:t>
      </w:r>
      <w:bookmarkEnd w:id="66"/>
    </w:p>
    <w:p w:rsidR="009F697A" w:rsidRPr="009F697A" w:rsidRDefault="009F697A" w:rsidP="009F697A">
      <w:pPr>
        <w:pStyle w:val="Ttulo2"/>
      </w:pPr>
      <w:bookmarkStart w:id="67" w:name="_Toc494372602"/>
      <w:r>
        <w:t>Modelo Entidade-Relacionamento</w:t>
      </w:r>
      <w:bookmarkEnd w:id="67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8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8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9" w:name="_Toc494372603"/>
      <w:r>
        <w:lastRenderedPageBreak/>
        <w:t>Projeto Lógico</w:t>
      </w:r>
      <w:bookmarkEnd w:id="69"/>
    </w:p>
    <w:p w:rsidR="001B2083" w:rsidRDefault="001B2083" w:rsidP="001B2083">
      <w:pPr>
        <w:pStyle w:val="Ttulo2"/>
      </w:pPr>
      <w:bookmarkStart w:id="70" w:name="_Toc494372604"/>
      <w:r>
        <w:t>Diagrama de Classe</w:t>
      </w:r>
      <w:r w:rsidR="00145513">
        <w:t>s</w:t>
      </w:r>
      <w:bookmarkEnd w:id="7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71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71"/>
    </w:p>
    <w:p w:rsidR="001B2083" w:rsidRDefault="001B2083" w:rsidP="001B2083">
      <w:pPr>
        <w:pStyle w:val="Ttulo2"/>
      </w:pPr>
      <w:bookmarkStart w:id="72" w:name="_Toc494372605"/>
      <w:r>
        <w:t>Diagrama de Sequência</w:t>
      </w:r>
      <w:bookmarkEnd w:id="72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73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73"/>
    </w:p>
    <w:p w:rsidR="005443E8" w:rsidRDefault="005443E8" w:rsidP="005443E8">
      <w:pPr>
        <w:pStyle w:val="Ttulo2"/>
      </w:pPr>
      <w:bookmarkStart w:id="74" w:name="_Toc454873377"/>
      <w:bookmarkStart w:id="75" w:name="_Toc455670044"/>
      <w:bookmarkStart w:id="76" w:name="_Toc494372606"/>
      <w:r>
        <w:lastRenderedPageBreak/>
        <w:t>Diagrama de Pacotes</w:t>
      </w:r>
      <w:bookmarkEnd w:id="74"/>
      <w:bookmarkEnd w:id="75"/>
      <w:bookmarkEnd w:id="76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7" w:name="_Toc381345607"/>
      <w:bookmarkStart w:id="78" w:name="_Toc455670281"/>
      <w:bookmarkStart w:id="79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7"/>
      <w:bookmarkEnd w:id="78"/>
      <w:r w:rsidR="005443E8">
        <w:t>.</w:t>
      </w:r>
      <w:bookmarkEnd w:id="79"/>
    </w:p>
    <w:p w:rsidR="005443E8" w:rsidRDefault="005443E8" w:rsidP="005443E8">
      <w:pPr>
        <w:pStyle w:val="Ttulo2"/>
      </w:pPr>
      <w:bookmarkStart w:id="80" w:name="_Toc455670045"/>
      <w:bookmarkStart w:id="81" w:name="_Toc494372607"/>
      <w:r>
        <w:t>Diagrama de Atividade</w:t>
      </w:r>
      <w:bookmarkEnd w:id="80"/>
      <w:bookmarkEnd w:id="81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82" w:name="_Toc455670282"/>
      <w:bookmarkStart w:id="83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82"/>
      <w:r w:rsidR="005443E8">
        <w:t>.</w:t>
      </w:r>
      <w:bookmarkEnd w:id="83"/>
    </w:p>
    <w:p w:rsidR="006C18BB" w:rsidRDefault="006C18BB" w:rsidP="006C18BB">
      <w:pPr>
        <w:pStyle w:val="Ttulo1"/>
      </w:pPr>
      <w:bookmarkStart w:id="84" w:name="_Toc455670046"/>
      <w:bookmarkStart w:id="85" w:name="_Toc494372608"/>
      <w:r>
        <w:lastRenderedPageBreak/>
        <w:t>Anexos</w:t>
      </w:r>
      <w:bookmarkEnd w:id="84"/>
      <w:bookmarkEnd w:id="85"/>
    </w:p>
    <w:p w:rsidR="006C18BB" w:rsidRDefault="006C18BB" w:rsidP="006C18BB">
      <w:pPr>
        <w:pStyle w:val="Ttulo2"/>
      </w:pPr>
      <w:bookmarkStart w:id="86" w:name="_Toc455670047"/>
      <w:bookmarkStart w:id="87" w:name="_Toc494372609"/>
      <w:proofErr w:type="spellStart"/>
      <w:r w:rsidRPr="00D91FEF">
        <w:t>Storyboarding</w:t>
      </w:r>
      <w:bookmarkEnd w:id="86"/>
      <w:bookmarkEnd w:id="87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8" w:name="_Toc455670283"/>
      <w:bookmarkStart w:id="89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8"/>
      <w:r w:rsidR="00E3544C" w:rsidRPr="00E3544C">
        <w:t>.</w:t>
      </w:r>
      <w:bookmarkEnd w:id="89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90" w:name="_Toc455670048"/>
      <w:bookmarkStart w:id="91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90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6C18BB" w:rsidRDefault="0033750A" w:rsidP="006C18BB">
      <w:pPr>
        <w:jc w:val="center"/>
      </w:pPr>
      <w:bookmarkStart w:id="92" w:name="_Toc455670284"/>
      <w:bookmarkStart w:id="93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92"/>
      <w:r w:rsidR="00E3544C" w:rsidRPr="00E3544C">
        <w:t>.</w:t>
      </w:r>
      <w:bookmarkEnd w:id="9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94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9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95" w:name="_Toc455670049"/>
      <w:bookmarkStart w:id="96" w:name="_Toc494372611"/>
      <w:r>
        <w:t>Cronograma de Atividades</w:t>
      </w:r>
      <w:bookmarkEnd w:id="95"/>
      <w:bookmarkEnd w:id="9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7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7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8" w:name="_Toc494372612"/>
      <w:r>
        <w:lastRenderedPageBreak/>
        <w:t>Bibliografias de Texto</w:t>
      </w:r>
      <w:bookmarkEnd w:id="98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9" w:name="_Toc494372613"/>
      <w:r>
        <w:lastRenderedPageBreak/>
        <w:t>Bibliografia de Imagens</w:t>
      </w:r>
      <w:bookmarkEnd w:id="9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52D" w:rsidRDefault="00D3552D">
      <w:r>
        <w:separator/>
      </w:r>
    </w:p>
  </w:endnote>
  <w:endnote w:type="continuationSeparator" w:id="0">
    <w:p w:rsidR="00D3552D" w:rsidRDefault="00D355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240BB3">
    <w:pPr>
      <w:pStyle w:val="Rodap"/>
      <w:jc w:val="center"/>
      <w:rPr>
        <w:b/>
        <w:sz w:val="20"/>
      </w:rPr>
    </w:pP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C6EB0" w:rsidRPr="009E0462" w:rsidRDefault="00DC6EB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900B0C">
      <w:rPr>
        <w:rStyle w:val="Nmerodepgina"/>
        <w:noProof/>
      </w:rPr>
      <w:t>19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52D" w:rsidRDefault="00D3552D">
      <w:r>
        <w:separator/>
      </w:r>
    </w:p>
  </w:footnote>
  <w:footnote w:type="continuationSeparator" w:id="0">
    <w:p w:rsidR="00D3552D" w:rsidRDefault="00D355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jc w:val="center"/>
    </w:pPr>
    <w:r>
      <w:t>EC205 - Engenharia de Software I</w:t>
    </w:r>
  </w:p>
  <w:p w:rsidR="00DC6EB0" w:rsidRDefault="00DC6EB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0822"/>
    <w:rsid w:val="000A4141"/>
    <w:rsid w:val="000A4240"/>
    <w:rsid w:val="000A572C"/>
    <w:rsid w:val="000B485B"/>
    <w:rsid w:val="000C41DC"/>
    <w:rsid w:val="000C458F"/>
    <w:rsid w:val="000C626B"/>
    <w:rsid w:val="000D17EF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4773"/>
    <w:rsid w:val="005F09CC"/>
    <w:rsid w:val="005F26CD"/>
    <w:rsid w:val="005F3846"/>
    <w:rsid w:val="00604F7A"/>
    <w:rsid w:val="00606A4F"/>
    <w:rsid w:val="00625C07"/>
    <w:rsid w:val="006263C9"/>
    <w:rsid w:val="006301EA"/>
    <w:rsid w:val="006353C7"/>
    <w:rsid w:val="00637B6E"/>
    <w:rsid w:val="0064149D"/>
    <w:rsid w:val="006458D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B5E89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25B7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3495"/>
    <w:rsid w:val="007C25D7"/>
    <w:rsid w:val="007D5F0F"/>
    <w:rsid w:val="007D7C24"/>
    <w:rsid w:val="007E0591"/>
    <w:rsid w:val="007E27D7"/>
    <w:rsid w:val="007E3651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2553"/>
    <w:rsid w:val="00A83648"/>
    <w:rsid w:val="00A914D6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12D74"/>
    <w:rsid w:val="00B15D47"/>
    <w:rsid w:val="00B165DD"/>
    <w:rsid w:val="00B270D4"/>
    <w:rsid w:val="00B32C11"/>
    <w:rsid w:val="00B348E4"/>
    <w:rsid w:val="00B418EB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BF4F7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673"/>
    <w:rsid w:val="00ED0D46"/>
    <w:rsid w:val="00ED1A3A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9DB48E3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24FCA-8FEA-4621-B3A2-E58080883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46</Pages>
  <Words>6559</Words>
  <Characters>35424</Characters>
  <Application>Microsoft Office Word</Application>
  <DocSecurity>0</DocSecurity>
  <Lines>295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41900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14</cp:revision>
  <cp:lastPrinted>2017-01-30T15:48:00Z</cp:lastPrinted>
  <dcterms:created xsi:type="dcterms:W3CDTF">2017-10-05T01:18:00Z</dcterms:created>
  <dcterms:modified xsi:type="dcterms:W3CDTF">2017-10-05T01:56:00Z</dcterms:modified>
</cp:coreProperties>
</file>
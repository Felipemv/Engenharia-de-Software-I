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565CCC">
        <w:rPr>
          <w:rFonts w:cs="Arial"/>
        </w:rPr>
        <w:t>0.5</w:t>
      </w:r>
    </w:p>
    <w:p w:rsidR="0077458B" w:rsidRDefault="00565CCC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04</w:t>
      </w:r>
      <w:r w:rsidR="00855C22">
        <w:rPr>
          <w:rFonts w:cs="Arial"/>
        </w:rPr>
        <w:t xml:space="preserve"> de </w:t>
      </w:r>
      <w:r>
        <w:rPr>
          <w:rFonts w:cs="Arial"/>
        </w:rPr>
        <w:t>Outubro</w:t>
      </w:r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App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DC6EB0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CB7CB9" w:rsidRPr="00CB7CB9">
          <w:rPr>
            <w:rFonts w:cs="Arial"/>
            <w:noProof/>
          </w:rPr>
          <w:t>EC20</w:t>
        </w:r>
        <w:r w:rsidR="0086567D">
          <w:rPr>
            <w:rFonts w:cs="Arial"/>
            <w:noProof/>
          </w:rPr>
          <w:t>5</w:t>
        </w:r>
        <w:r w:rsidR="00CB7CB9" w:rsidRPr="00CB7CB9">
          <w:rPr>
            <w:rFonts w:cs="Arial"/>
            <w:noProof/>
          </w:rPr>
          <w:t xml:space="preserve"> -</w:t>
        </w:r>
        <w:r w:rsidR="006D0882">
          <w:rPr>
            <w:rFonts w:cs="Arial"/>
            <w:noProof/>
          </w:rPr>
          <w:t xml:space="preserve"> AulaLab 5</w:t>
        </w:r>
        <w:r w:rsidR="009546D5">
          <w:rPr>
            <w:rFonts w:cs="Arial"/>
            <w:noProof/>
          </w:rPr>
          <w:t xml:space="preserve"> -</w:t>
        </w:r>
        <w:r w:rsidR="00CB7CB9" w:rsidRPr="00CB7CB9">
          <w:rPr>
            <w:rFonts w:cs="Arial"/>
            <w:noProof/>
          </w:rPr>
          <w:t xml:space="preserve"> Documento Engenharia de Software</w:t>
        </w:r>
        <w:r w:rsidR="00922279">
          <w:rPr>
            <w:rFonts w:cs="Arial"/>
            <w:noProof/>
          </w:rPr>
          <w:t>.docx</w:t>
        </w:r>
      </w:fldSimple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4372565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8A3929" w:rsidTr="00E647E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D5278E" w:rsidP="00AD6438">
            <w:pPr>
              <w:snapToGrid w:val="0"/>
              <w:jc w:val="center"/>
            </w:pPr>
            <w:r>
              <w:t>04/10(meia noite)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4372566"/>
      <w:r>
        <w:lastRenderedPageBreak/>
        <w:t>Índice</w:t>
      </w:r>
      <w:bookmarkEnd w:id="1"/>
    </w:p>
    <w:p w:rsidR="008D1F20" w:rsidRDefault="00F0429C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8D1F20">
        <w:rPr>
          <w:noProof/>
        </w:rPr>
        <w:t>Tabela de Revisões</w:t>
      </w:r>
      <w:r w:rsidR="008D1F20">
        <w:rPr>
          <w:noProof/>
        </w:rPr>
        <w:tab/>
      </w:r>
      <w:r w:rsidR="008D1F20">
        <w:rPr>
          <w:noProof/>
        </w:rPr>
        <w:fldChar w:fldCharType="begin"/>
      </w:r>
      <w:r w:rsidR="008D1F20">
        <w:rPr>
          <w:noProof/>
        </w:rPr>
        <w:instrText xml:space="preserve"> PAGEREF _Toc494372565 \h </w:instrText>
      </w:r>
      <w:r w:rsidR="008D1F20">
        <w:rPr>
          <w:noProof/>
        </w:rPr>
      </w:r>
      <w:r w:rsidR="008D1F20">
        <w:rPr>
          <w:noProof/>
        </w:rPr>
        <w:fldChar w:fldCharType="separate"/>
      </w:r>
      <w:r w:rsidR="008D1F20">
        <w:rPr>
          <w:noProof/>
        </w:rPr>
        <w:t>2</w:t>
      </w:r>
      <w:r w:rsidR="008D1F20"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Req.12-Monitorar cumprimento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Ver atividades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09003B" w:rsidRDefault="00F0429C" w:rsidP="00295ABC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4372567"/>
      <w:r>
        <w:lastRenderedPageBreak/>
        <w:t>Lista de Figuras</w:t>
      </w:r>
      <w:bookmarkEnd w:id="2"/>
    </w:p>
    <w:p w:rsidR="00AD053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AD0531" w:rsidRPr="008D52D8">
        <w:rPr>
          <w:b/>
          <w:noProof/>
        </w:rPr>
        <w:t>Figura 1</w:t>
      </w:r>
      <w:r w:rsidR="00AD0531">
        <w:rPr>
          <w:noProof/>
        </w:rPr>
        <w:t>- Logotipo da empresa.</w:t>
      </w:r>
      <w:r w:rsidR="00AD0531">
        <w:rPr>
          <w:noProof/>
        </w:rPr>
        <w:tab/>
      </w:r>
      <w:r>
        <w:rPr>
          <w:noProof/>
        </w:rPr>
        <w:fldChar w:fldCharType="begin"/>
      </w:r>
      <w:r w:rsidR="00AD0531">
        <w:rPr>
          <w:noProof/>
        </w:rPr>
        <w:instrText xml:space="preserve"> PAGEREF _Toc491881503 \h </w:instrText>
      </w:r>
      <w:r>
        <w:rPr>
          <w:noProof/>
        </w:rPr>
      </w:r>
      <w:r>
        <w:rPr>
          <w:noProof/>
        </w:rPr>
        <w:fldChar w:fldCharType="separate"/>
      </w:r>
      <w:r w:rsidR="00AD0531">
        <w:rPr>
          <w:noProof/>
        </w:rPr>
        <w:t>8</w:t>
      </w:r>
      <w:r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9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10-</w:t>
      </w:r>
      <w:r>
        <w:rPr>
          <w:noProof/>
        </w:rPr>
        <w:t xml:space="preserve"> Telas do Software.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23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11-</w:t>
      </w:r>
      <w:r>
        <w:rPr>
          <w:noProof/>
        </w:rPr>
        <w:t>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24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12-</w:t>
      </w:r>
      <w:r>
        <w:rPr>
          <w:noProof/>
        </w:rPr>
        <w:t>Dicionário do 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13</w:t>
      </w:r>
      <w:r>
        <w:rPr>
          <w:noProof/>
        </w:rPr>
        <w:t>- Cronograma.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4372568"/>
      <w:r>
        <w:lastRenderedPageBreak/>
        <w:t>Lista de Tabelas</w:t>
      </w:r>
      <w:bookmarkEnd w:id="3"/>
    </w:p>
    <w:p w:rsidR="007E27D7" w:rsidRDefault="00F0429C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7E27D7" w:rsidRPr="00CE6962">
        <w:rPr>
          <w:b/>
          <w:noProof/>
        </w:rPr>
        <w:t>Tabela 01 -</w:t>
      </w:r>
      <w:r w:rsidR="007E27D7">
        <w:rPr>
          <w:noProof/>
        </w:rPr>
        <w:t xml:space="preserve"> Requisito Req.1.</w:t>
      </w:r>
      <w:r w:rsidR="007E27D7">
        <w:rPr>
          <w:noProof/>
        </w:rPr>
        <w:tab/>
      </w:r>
      <w:r>
        <w:rPr>
          <w:noProof/>
        </w:rPr>
        <w:fldChar w:fldCharType="begin"/>
      </w:r>
      <w:r w:rsidR="007E27D7">
        <w:rPr>
          <w:noProof/>
        </w:rPr>
        <w:instrText xml:space="preserve"> PAGEREF _Toc491291043 \h </w:instrText>
      </w:r>
      <w:r>
        <w:rPr>
          <w:noProof/>
        </w:rPr>
      </w:r>
      <w:r>
        <w:rPr>
          <w:noProof/>
        </w:rPr>
        <w:fldChar w:fldCharType="separate"/>
      </w:r>
      <w:r w:rsidR="008D1F20">
        <w:rPr>
          <w:noProof/>
        </w:rPr>
        <w:t>11</w:t>
      </w:r>
      <w:r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11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03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04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05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06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07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08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09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10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11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CE6962">
        <w:rPr>
          <w:b/>
          <w:noProof/>
        </w:rPr>
        <w:t>Tabela 12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13-</w:t>
      </w:r>
      <w:r w:rsidRPr="007E27D7">
        <w:rPr>
          <w:noProof/>
        </w:rPr>
        <w:t xml:space="preserve"> Fluxo de evento principal &lt;Login do </w:t>
      </w:r>
      <w:r>
        <w:rPr>
          <w:noProof/>
        </w:rPr>
        <w:t>Administrador &gt; ...............................................................</w:t>
      </w:r>
      <w:r w:rsidR="00977991">
        <w:rPr>
          <w:noProof/>
        </w:rPr>
        <w:t>.....16</w:t>
      </w:r>
    </w:p>
    <w:p w:rsidR="007E27D7" w:rsidRP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14</w:t>
      </w:r>
      <w:r>
        <w:rPr>
          <w:rFonts w:eastAsiaTheme="minorEastAsia"/>
          <w:noProof/>
        </w:rPr>
        <w:t xml:space="preserve"> - </w:t>
      </w:r>
      <w:r w:rsidRPr="007E27D7">
        <w:rPr>
          <w:noProof/>
        </w:rPr>
        <w:t>Fluxo de evento principal &lt;Login do Aluno &gt;.</w:t>
      </w:r>
      <w:r>
        <w:rPr>
          <w:noProof/>
        </w:rPr>
        <w:t>.................................................................................17</w:t>
      </w:r>
    </w:p>
    <w:p w:rsidR="007E27D7" w:rsidRPr="007E27D7" w:rsidRDefault="007E27D7" w:rsidP="007E27D7">
      <w:pPr>
        <w:rPr>
          <w:rFonts w:eastAsiaTheme="minorEastAsia"/>
          <w:noProof/>
        </w:rPr>
      </w:pP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4372569"/>
      <w:r>
        <w:lastRenderedPageBreak/>
        <w:t>Introdução</w:t>
      </w:r>
      <w:bookmarkEnd w:id="4"/>
    </w:p>
    <w:p w:rsidR="0009003B" w:rsidRDefault="0009003B">
      <w:pPr>
        <w:pStyle w:val="Ttulo2"/>
        <w:rPr>
          <w:color w:val="000000"/>
        </w:rPr>
      </w:pPr>
      <w:bookmarkStart w:id="5" w:name="_Toc494372570"/>
      <w:r>
        <w:t>Definições, Acrônimos e Abreviaturas</w:t>
      </w:r>
      <w:bookmarkEnd w:id="5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Login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r w:rsidRPr="0049547B">
        <w:rPr>
          <w:rFonts w:ascii="Arial" w:hAnsi="Arial" w:cs="Arial"/>
          <w:b/>
        </w:rPr>
        <w:t>Android</w:t>
      </w:r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6" w:name="_Toc494372571"/>
      <w:r>
        <w:lastRenderedPageBreak/>
        <w:t>Visão geral</w:t>
      </w:r>
      <w:bookmarkEnd w:id="6"/>
    </w:p>
    <w:p w:rsidR="0009003B" w:rsidRDefault="0009003B">
      <w:pPr>
        <w:pStyle w:val="Ttulo2"/>
      </w:pPr>
      <w:bookmarkStart w:id="7" w:name="_Toc494372572"/>
      <w:r>
        <w:t>Introdução</w:t>
      </w:r>
      <w:bookmarkEnd w:id="7"/>
    </w:p>
    <w:p w:rsidR="00E76246" w:rsidRDefault="00E76246" w:rsidP="00E76246">
      <w:pPr>
        <w:ind w:firstLine="708"/>
        <w:jc w:val="both"/>
      </w:pPr>
      <w:r>
        <w:t>Fundada em 1998 por Larry Page e Sergey Brin, o Google é uma empresa multinacional de software e serviços gerais da internet. Começou em um dormitório da faculdade e hoje desenvolve centenas de produtos que são usados por bilhões de pessoas em todo o mundo, como o YouTube e Android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8" w:name="_Toc4918815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8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App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4372573"/>
      <w:r>
        <w:t>Escopo</w:t>
      </w:r>
      <w:bookmarkEnd w:id="9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0" w:name="_Toc4918815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0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1" w:name="_Toc494372574"/>
      <w:r>
        <w:t>Descrição de funcionamento</w:t>
      </w:r>
      <w:bookmarkEnd w:id="11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r w:rsidRPr="00F603C3">
        <w:rPr>
          <w:color w:val="000000"/>
        </w:rPr>
        <w:t>login</w:t>
      </w:r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2" w:name="_Toc49188150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>Fluxograma App Help.</w:t>
      </w:r>
      <w:bookmarkEnd w:id="12"/>
    </w:p>
    <w:p w:rsidR="0009003B" w:rsidRDefault="0009003B">
      <w:pPr>
        <w:pStyle w:val="Ttulo1"/>
      </w:pPr>
      <w:bookmarkStart w:id="13" w:name="_Toc494372575"/>
      <w:r>
        <w:lastRenderedPageBreak/>
        <w:t>Especificação de Requisitos</w:t>
      </w:r>
      <w:bookmarkEnd w:id="13"/>
    </w:p>
    <w:p w:rsidR="0009003B" w:rsidRDefault="0009003B">
      <w:pPr>
        <w:pStyle w:val="Ttulo2"/>
      </w:pPr>
      <w:bookmarkStart w:id="14" w:name="_Toc494372576"/>
      <w:r>
        <w:t>Requisitos Funcionais</w:t>
      </w:r>
      <w:bookmarkEnd w:id="14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5" w:name="_Toc494372577"/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6" w:name="_Toc459891809"/>
      <w:bookmarkStart w:id="17" w:name="_Toc491291043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6"/>
      <w:bookmarkEnd w:id="17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8" w:name="_Toc494871724"/>
      <w:r w:rsidRPr="00DB468B">
        <w:t>Req.</w:t>
      </w:r>
      <w:fldSimple w:instr=" SEQ &quot;Reqfuncionais&quot; \*Arabic ">
        <w:r>
          <w:rPr>
            <w:noProof/>
          </w:rPr>
          <w:t>2</w:t>
        </w:r>
      </w:fldSimple>
      <w:r w:rsidRPr="00DB468B">
        <w:t>-</w:t>
      </w:r>
      <w:r>
        <w:t>Cadastro do perfil dos alunos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19" w:name="_Toc49129104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19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0" w:name="_Toc494871725"/>
      <w:r>
        <w:lastRenderedPageBreak/>
        <w:t>Req.3-Adicionar horários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Código da disciplina conterá letras e números. Data será no seguinte formato: dd/mm/aa. Horário: hh:mm.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1" w:name="_Toc49129104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1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2" w:name="_Toc494871726"/>
      <w:r>
        <w:t>Req.4-Editar horário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3" w:name="_Toc49129104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3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4" w:name="_Toc494871727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25" w:name="_Toc49129104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25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6" w:name="_Toc494871728"/>
      <w:r w:rsidRPr="008674D0">
        <w:t>Req.</w:t>
      </w:r>
      <w:r>
        <w:t>6</w:t>
      </w:r>
      <w:r w:rsidRPr="008674D0">
        <w:t>-</w:t>
      </w:r>
      <w:r>
        <w:t>Listar Horário</w:t>
      </w:r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7" w:name="_Toc49129104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27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8" w:name="_Toc494871729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9" w:name="_Toc49129104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2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0" w:name="_Toc494871730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1" w:name="_Toc491291050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2" w:name="_Toc494871731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3" w:name="_Toc491291051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33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4" w:name="_Toc494871732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3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5" w:name="_Toc49129105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3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6" w:name="_Toc494871733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3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7" w:name="_Toc49129105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3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8" w:name="_Toc494871734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9" w:name="_Toc49129105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3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0" w:name="_Toc494871735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4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r w:rsidRPr="00872C51">
              <w:rPr>
                <w:i/>
              </w:rPr>
              <w:t>login</w:t>
            </w:r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r w:rsidRPr="00872C51">
              <w:rPr>
                <w:color w:val="000000"/>
              </w:rPr>
              <w:t>login</w:t>
            </w:r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1" w:name="_Toc494871736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4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r w:rsidRPr="00872C51">
              <w:rPr>
                <w:i/>
              </w:rPr>
              <w:t>login</w:t>
            </w:r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r w:rsidRPr="00872C51">
              <w:rPr>
                <w:color w:val="000000"/>
              </w:rPr>
              <w:t>login</w:t>
            </w:r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2" w:name="_Toc494871737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4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3" w:name="_Toc494871738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4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4" w:name="_Toc494871739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4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5" w:name="_Toc494871740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4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46" w:name="_Toc494372589"/>
      <w:r>
        <w:lastRenderedPageBreak/>
        <w:t>Diagrama de Casos de Uso</w:t>
      </w:r>
      <w:bookmarkEnd w:id="46"/>
    </w:p>
    <w:p w:rsidR="009B64DB" w:rsidRDefault="00441750" w:rsidP="00441750">
      <w:pPr>
        <w:keepNext/>
        <w:jc w:val="center"/>
      </w:pPr>
      <w:r>
        <w:rPr>
          <w:b/>
          <w:noProof/>
          <w:lang w:eastAsia="pt-BR"/>
        </w:rPr>
        <w:drawing>
          <wp:inline distT="0" distB="0" distL="0" distR="0" wp14:anchorId="3CD14A5A" wp14:editId="441E4665">
            <wp:extent cx="6848475" cy="4857750"/>
            <wp:effectExtent l="0" t="0" r="0" b="0"/>
            <wp:docPr id="7" name="Imagem 7" descr="C:\Users\Home\Desktop\Caso de uso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Caso de uso App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bookmarkStart w:id="47" w:name="_Toc491881506"/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47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48" w:name="_Toc364852096"/>
      <w:bookmarkStart w:id="49" w:name="_Toc494372590"/>
      <w:r>
        <w:t>Descrição dos Atores</w:t>
      </w:r>
      <w:bookmarkEnd w:id="48"/>
      <w:bookmarkEnd w:id="49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r w:rsidRPr="001F2435">
        <w:rPr>
          <w:i/>
        </w:rPr>
        <w:t>login</w:t>
      </w:r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r w:rsidRPr="001F2435">
        <w:rPr>
          <w:i/>
        </w:rPr>
        <w:t>login</w:t>
      </w:r>
      <w:r w:rsidRPr="001F2435">
        <w:t>.</w:t>
      </w:r>
    </w:p>
    <w:p w:rsidR="00D5278E" w:rsidRPr="00D5278E" w:rsidRDefault="00D5278E" w:rsidP="006F19C3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50" w:name="_Toc364852097"/>
      <w:bookmarkStart w:id="51" w:name="_Toc494372591"/>
      <w:r>
        <w:t>Descrição dos Casos de Uso</w:t>
      </w:r>
      <w:bookmarkEnd w:id="50"/>
      <w:bookmarkEnd w:id="51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CaU1 – Inserir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lastRenderedPageBreak/>
        <w:tab/>
      </w:r>
      <w:r w:rsidRPr="001F2435">
        <w:t>Este caso de uso tem como objetivo adicionar as horas trabalhadas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CaU2 – Editar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horas, previamente adicionada pelo Aluno,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CaU3 – Adicionar Atividade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atribuir atividades ao Aluno, para que assim, ele possa lançar suas horas trabalhadas.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CaU4 – Editar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atividades do Aluno, já atribuídas anteriormente pelo Administrador.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CaU5 – Ver Horas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horas já lançada pelo aluno, sendo de acesso a ambos, Administrador e Aluno.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CaU6 – Ver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atividades publicadas pelo Administrador, sendo de acesso a ambos, Administrador e Aluno.</w:t>
      </w:r>
    </w:p>
    <w:p w:rsid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 xml:space="preserve">CaU7 – </w:t>
      </w:r>
      <w:r w:rsidR="003306F2" w:rsidRPr="003306F2">
        <w:rPr>
          <w:b/>
          <w:i/>
        </w:rPr>
        <w:t>Login</w:t>
      </w:r>
    </w:p>
    <w:p w:rsidR="001F2435" w:rsidRDefault="001F2435" w:rsidP="001F2435">
      <w:pPr>
        <w:ind w:left="709"/>
        <w:jc w:val="both"/>
      </w:pPr>
      <w:r>
        <w:tab/>
      </w:r>
      <w:r w:rsidRPr="001F2435">
        <w:t>Este caso de uso tem como objetivo acessar a conta pessoal para poder ter acesso a todas as informações descritas nos Casos de Uso anteriormente, sendo de acesso a ambos, Administrador e Aluno.</w:t>
      </w:r>
    </w:p>
    <w:p w:rsidR="009F697A" w:rsidRDefault="009F697A">
      <w:pPr>
        <w:pStyle w:val="Ttulo2"/>
        <w:pageBreakBefore/>
      </w:pPr>
      <w:bookmarkStart w:id="52" w:name="_Toc494372592"/>
      <w:r>
        <w:lastRenderedPageBreak/>
        <w:t>Fluxos de Eventos de Casos de Uso</w:t>
      </w:r>
      <w:bookmarkEnd w:id="52"/>
    </w:p>
    <w:p w:rsidR="00BE52DF" w:rsidRPr="00BE52DF" w:rsidRDefault="003A2D40" w:rsidP="00BE52DF">
      <w:pPr>
        <w:pStyle w:val="Ttulo3"/>
        <w:tabs>
          <w:tab w:val="num" w:pos="1146"/>
        </w:tabs>
        <w:ind w:left="426"/>
      </w:pPr>
      <w:bookmarkStart w:id="53" w:name="_Toc422919006"/>
      <w:bookmarkStart w:id="54" w:name="_Toc430302454"/>
      <w:bookmarkStart w:id="55" w:name="_Toc494372593"/>
      <w:r w:rsidRPr="003306F2">
        <w:rPr>
          <w:i/>
        </w:rPr>
        <w:t>Login</w:t>
      </w:r>
      <w:bookmarkEnd w:id="53"/>
      <w:bookmarkEnd w:id="54"/>
      <w:r>
        <w:t xml:space="preserve"> do Administrador</w:t>
      </w:r>
      <w:bookmarkEnd w:id="55"/>
    </w:p>
    <w:p w:rsidR="00DC5E42" w:rsidRPr="00832967" w:rsidRDefault="00DC5E42" w:rsidP="00DC5E4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r w:rsidRPr="003306F2">
              <w:rPr>
                <w:rStyle w:val="eop"/>
                <w:i/>
              </w:rPr>
              <w:t>Login.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login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r w:rsidRPr="00D03223">
              <w:rPr>
                <w:rStyle w:val="normaltextrun"/>
                <w:i/>
              </w:rPr>
              <w:t>login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6 - Caso de uso encerrado.</w:t>
            </w:r>
          </w:p>
        </w:tc>
      </w:tr>
    </w:tbl>
    <w:p w:rsidR="003A2D40" w:rsidRPr="00832967" w:rsidRDefault="003A2D40" w:rsidP="003A2D40"/>
    <w:p w:rsidR="00BE52DF" w:rsidRDefault="00441750" w:rsidP="007E27D7">
      <w:pPr>
        <w:pStyle w:val="Legenda"/>
      </w:pPr>
      <w:bookmarkStart w:id="56" w:name="_Toc42291905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r w:rsidR="003A2D40" w:rsidRPr="003306F2">
        <w:rPr>
          <w:i/>
        </w:rPr>
        <w:t>Login</w:t>
      </w:r>
      <w:r w:rsidR="003A2D40" w:rsidRPr="007E27D7">
        <w:t xml:space="preserve"> do Administrador &gt;</w:t>
      </w:r>
      <w:bookmarkEnd w:id="56"/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Pr="007E27D7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57" w:name="_Toc494372594"/>
      <w:r w:rsidRPr="003306F2">
        <w:rPr>
          <w:i/>
        </w:rPr>
        <w:t>Login</w:t>
      </w:r>
      <w:r>
        <w:t xml:space="preserve"> do</w:t>
      </w:r>
      <w:bookmarkEnd w:id="57"/>
      <w:r w:rsidR="000A4240">
        <w:t xml:space="preserve"> Aluno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r>
              <w:rPr>
                <w:rStyle w:val="normaltextrun"/>
                <w:i/>
              </w:rPr>
              <w:t xml:space="preserve">login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r w:rsidRPr="003306F2">
              <w:rPr>
                <w:rStyle w:val="eop"/>
                <w:i/>
              </w:rPr>
              <w:t>Login.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r w:rsidR="002146F4" w:rsidRPr="003306F2">
        <w:rPr>
          <w:i/>
        </w:rPr>
        <w:t>Login</w:t>
      </w:r>
      <w:r w:rsidR="00F653A8">
        <w:t xml:space="preserve"> do Aluno &gt;.</w:t>
      </w:r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58" w:name="_Toc494372595"/>
      <w:r>
        <w:lastRenderedPageBreak/>
        <w:t>Listar atividades extra</w:t>
      </w:r>
      <w:r w:rsidR="006C6592">
        <w:t xml:space="preserve"> </w:t>
      </w:r>
      <w:r>
        <w:t xml:space="preserve">do </w:t>
      </w:r>
      <w:bookmarkEnd w:id="58"/>
      <w:r w:rsidR="002C7F43">
        <w:t>Admin</w:t>
      </w:r>
      <w:r w:rsidR="00A83648">
        <w:t>i</w:t>
      </w:r>
      <w:r w:rsidR="002C7F43">
        <w:t>s</w:t>
      </w:r>
      <w:r w:rsidR="00A83648">
        <w:t>trador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r w:rsidRPr="0094740A">
              <w:rPr>
                <w:rStyle w:val="spellingerror"/>
                <w:i/>
              </w:rPr>
              <w:t>Login.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</w:p>
    <w:p w:rsidR="001B0775" w:rsidRDefault="001B0775" w:rsidP="001B0775">
      <w:bookmarkStart w:id="59" w:name="_Toc494372596"/>
    </w:p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r w:rsidRPr="00B270D4">
        <w:t>Ca</w:t>
      </w:r>
      <w:r w:rsidR="00B270D4">
        <w:t>dastrar</w:t>
      </w:r>
      <w:r w:rsidR="003C6A81">
        <w:t xml:space="preserve">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r>
        <w:t>Editar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r>
        <w:t>Remover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>1 – Administrador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Administrador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Administrador 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Visualizar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Visualizar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60" w:name="_GoBack"/>
      <w:bookmarkEnd w:id="60"/>
      <w:r>
        <w:lastRenderedPageBreak/>
        <w:t>Editar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1 – O Aluno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4 – O Aluno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Aluno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Editar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Administrador</w:t>
      </w:r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r w:rsidRPr="00275357">
              <w:rPr>
                <w:rStyle w:val="spellingerror"/>
                <w:i/>
              </w:rPr>
              <w:t>Login</w:t>
            </w:r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Cadastrar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r w:rsidR="00DF2755">
              <w:rPr>
                <w:rStyle w:val="spellingerror"/>
                <w:i/>
              </w:rPr>
              <w:t>logim.</w:t>
            </w:r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5062C9">
        <w:t>Cadastrar aula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Listar aula</w:t>
      </w:r>
      <w:r w:rsidR="00305D28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>Listar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>Editar as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Remover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a aula para ser removida.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>Remover aula do Aluno</w:t>
      </w:r>
      <w:r w:rsidR="001B0775" w:rsidRPr="007E27D7">
        <w:t>&gt;</w:t>
      </w:r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r>
        <w:lastRenderedPageBreak/>
        <w:t>Marcação do</w:t>
      </w:r>
      <w:r w:rsidR="001B0775">
        <w:t xml:space="preserve"> término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Marcar início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inicio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B0775">
      <w:pPr>
        <w:ind w:right="27"/>
        <w:jc w:val="both"/>
        <w:rPr>
          <w:b/>
        </w:rPr>
      </w:pPr>
      <w:r w:rsidRPr="00A60F9A">
        <w:rPr>
          <w:b/>
        </w:rPr>
        <w:lastRenderedPageBreak/>
        <w:t>Requisitos Não-Funcionais</w:t>
      </w:r>
      <w:bookmarkEnd w:id="59"/>
    </w:p>
    <w:p w:rsidR="0009003B" w:rsidRDefault="001B0775" w:rsidP="001B0775">
      <w:pPr>
        <w:pStyle w:val="Ttulo3"/>
        <w:ind w:left="0" w:right="27"/>
        <w:jc w:val="both"/>
      </w:pPr>
      <w:bookmarkStart w:id="61" w:name="_Toc494372597"/>
      <w:r>
        <w:t xml:space="preserve"> </w:t>
      </w:r>
      <w:r w:rsidR="0009003B">
        <w:t>Req.</w:t>
      </w:r>
      <w:fldSimple w:instr=" SEQ &quot;Reqnaofuncionais&quot; \*Arabic ">
        <w:r>
          <w:rPr>
            <w:noProof/>
          </w:rPr>
          <w:t>1</w:t>
        </w:r>
      </w:fldSimple>
      <w:r w:rsidR="008B3B7E">
        <w:t>3</w:t>
      </w:r>
      <w:r w:rsidR="00F548AD">
        <w:t>-</w:t>
      </w:r>
      <w:r w:rsidR="0009003B">
        <w:t xml:space="preserve"> Utilizar </w:t>
      </w:r>
      <w:r w:rsidR="009E6768">
        <w:t>Android</w:t>
      </w:r>
      <w:bookmarkEnd w:id="61"/>
    </w:p>
    <w:p w:rsidR="0009003B" w:rsidRDefault="009E6768" w:rsidP="001B0775">
      <w:pPr>
        <w:ind w:right="27"/>
        <w:jc w:val="both"/>
      </w:pPr>
      <w:r>
        <w:t>Será utilizada a plataforma Android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1B0775">
      <w:pPr>
        <w:pStyle w:val="Ttulo3"/>
        <w:ind w:left="0" w:right="27"/>
        <w:jc w:val="both"/>
      </w:pPr>
      <w:bookmarkStart w:id="62" w:name="_Toc494372598"/>
      <w:bookmarkStart w:id="63" w:name="8.3_______________Performance_Requiremen"/>
      <w:r>
        <w:t xml:space="preserve"> </w:t>
      </w:r>
      <w:r w:rsidR="008B3B7E">
        <w:t>Req.14 - Utilizar Banco de Dados</w:t>
      </w:r>
      <w:bookmarkEnd w:id="62"/>
    </w:p>
    <w:p w:rsidR="008B3B7E" w:rsidRPr="008B3B7E" w:rsidRDefault="008B3B7E" w:rsidP="001B0775">
      <w:pPr>
        <w:ind w:right="27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r w:rsidR="0079690B">
        <w:t>Firebase</w:t>
      </w:r>
      <w:r>
        <w:t>.</w:t>
      </w:r>
    </w:p>
    <w:p w:rsidR="0009003B" w:rsidRDefault="001B0775" w:rsidP="001B0775">
      <w:pPr>
        <w:pStyle w:val="Ttulo3"/>
        <w:ind w:left="0" w:right="27"/>
        <w:jc w:val="both"/>
      </w:pPr>
      <w:bookmarkStart w:id="64" w:name="_Toc494372599"/>
      <w:r>
        <w:t xml:space="preserve"> </w:t>
      </w:r>
      <w:r w:rsidR="0009003B">
        <w:t>Requisitos de Desempenho</w:t>
      </w:r>
      <w:bookmarkEnd w:id="63"/>
      <w:bookmarkEnd w:id="64"/>
    </w:p>
    <w:p w:rsidR="0009003B" w:rsidRDefault="00554CA4" w:rsidP="001B0775">
      <w:pPr>
        <w:pStyle w:val="Ttulo4"/>
        <w:tabs>
          <w:tab w:val="clear" w:pos="0"/>
          <w:tab w:val="num" w:pos="2268"/>
        </w:tabs>
        <w:ind w:right="27"/>
        <w:jc w:val="both"/>
      </w:pPr>
      <w:bookmarkStart w:id="65" w:name="_Toc494372600"/>
      <w:r>
        <w:t>Req.9</w:t>
      </w:r>
      <w:fldSimple w:instr=" SEQ &quot;Reqnaofuncionais&quot; \*Arabic ">
        <w:r w:rsidR="001B0775">
          <w:rPr>
            <w:noProof/>
          </w:rPr>
          <w:t>2</w:t>
        </w:r>
      </w:fldSimple>
      <w:r w:rsidR="00F548AD">
        <w:t>-</w:t>
      </w:r>
      <w:r w:rsidR="0014502E">
        <w:t>O tempo para carregar os cenários não deve passar de 4 segundos</w:t>
      </w:r>
      <w:r>
        <w:t>.</w:t>
      </w:r>
      <w:bookmarkEnd w:id="65"/>
    </w:p>
    <w:p w:rsidR="0009003B" w:rsidRDefault="0009003B" w:rsidP="001B0775">
      <w:pPr>
        <w:tabs>
          <w:tab w:val="num" w:pos="2268"/>
        </w:tabs>
        <w:ind w:right="2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66" w:name="_Toc494372601"/>
      <w:r>
        <w:lastRenderedPageBreak/>
        <w:t>Projeto de Dados</w:t>
      </w:r>
      <w:bookmarkEnd w:id="66"/>
    </w:p>
    <w:p w:rsidR="009F697A" w:rsidRPr="009F697A" w:rsidRDefault="009F697A" w:rsidP="009F697A">
      <w:pPr>
        <w:pStyle w:val="Ttulo2"/>
      </w:pPr>
      <w:bookmarkStart w:id="67" w:name="_Toc494372602"/>
      <w:r>
        <w:t>Modelo Entidade-Relacionamento</w:t>
      </w:r>
      <w:bookmarkEnd w:id="67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68" w:name="_Toc49188150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68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69" w:name="_Toc494372603"/>
      <w:r>
        <w:lastRenderedPageBreak/>
        <w:t>Projeto Lógico</w:t>
      </w:r>
      <w:bookmarkEnd w:id="69"/>
    </w:p>
    <w:p w:rsidR="001B2083" w:rsidRDefault="001B2083" w:rsidP="001B2083">
      <w:pPr>
        <w:pStyle w:val="Ttulo2"/>
      </w:pPr>
      <w:bookmarkStart w:id="70" w:name="_Toc494372604"/>
      <w:r>
        <w:t>Diagrama de Classe</w:t>
      </w:r>
      <w:r w:rsidR="00145513">
        <w:t>s</w:t>
      </w:r>
      <w:bookmarkEnd w:id="70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71" w:name="_Toc49188150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71"/>
    </w:p>
    <w:p w:rsidR="001B2083" w:rsidRDefault="001B2083" w:rsidP="001B2083">
      <w:pPr>
        <w:pStyle w:val="Ttulo2"/>
      </w:pPr>
      <w:bookmarkStart w:id="72" w:name="_Toc494372605"/>
      <w:r>
        <w:t>Diagrama de Sequência</w:t>
      </w:r>
      <w:bookmarkEnd w:id="72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73" w:name="_Toc49188150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73"/>
    </w:p>
    <w:p w:rsidR="005443E8" w:rsidRDefault="005443E8" w:rsidP="005443E8">
      <w:pPr>
        <w:pStyle w:val="Ttulo2"/>
      </w:pPr>
      <w:bookmarkStart w:id="74" w:name="_Toc454873377"/>
      <w:bookmarkStart w:id="75" w:name="_Toc455670044"/>
      <w:bookmarkStart w:id="76" w:name="_Toc494372606"/>
      <w:r>
        <w:lastRenderedPageBreak/>
        <w:t>Diagrama de Pacotes</w:t>
      </w:r>
      <w:bookmarkEnd w:id="74"/>
      <w:bookmarkEnd w:id="75"/>
      <w:bookmarkEnd w:id="76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7" w:name="_Toc381345607"/>
      <w:bookmarkStart w:id="78" w:name="_Toc455670281"/>
      <w:bookmarkStart w:id="79" w:name="_Toc49188151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77"/>
      <w:bookmarkEnd w:id="78"/>
      <w:r w:rsidR="005443E8">
        <w:t>.</w:t>
      </w:r>
      <w:bookmarkEnd w:id="79"/>
    </w:p>
    <w:p w:rsidR="005443E8" w:rsidRDefault="005443E8" w:rsidP="005443E8">
      <w:pPr>
        <w:pStyle w:val="Ttulo2"/>
      </w:pPr>
      <w:bookmarkStart w:id="80" w:name="_Toc455670045"/>
      <w:bookmarkStart w:id="81" w:name="_Toc494372607"/>
      <w:r>
        <w:t>Diagrama de Atividade</w:t>
      </w:r>
      <w:bookmarkEnd w:id="80"/>
      <w:bookmarkEnd w:id="81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82" w:name="_Toc455670282"/>
      <w:bookmarkStart w:id="83" w:name="_Toc491881511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82"/>
      <w:r w:rsidR="005443E8">
        <w:t>.</w:t>
      </w:r>
      <w:bookmarkEnd w:id="83"/>
    </w:p>
    <w:p w:rsidR="006C18BB" w:rsidRDefault="006C18BB" w:rsidP="006C18BB">
      <w:pPr>
        <w:pStyle w:val="Ttulo1"/>
      </w:pPr>
      <w:bookmarkStart w:id="84" w:name="_Toc455670046"/>
      <w:bookmarkStart w:id="85" w:name="_Toc494372608"/>
      <w:r>
        <w:lastRenderedPageBreak/>
        <w:t>Anexos</w:t>
      </w:r>
      <w:bookmarkEnd w:id="84"/>
      <w:bookmarkEnd w:id="85"/>
    </w:p>
    <w:p w:rsidR="006C18BB" w:rsidRDefault="006C18BB" w:rsidP="006C18BB">
      <w:pPr>
        <w:pStyle w:val="Ttulo2"/>
      </w:pPr>
      <w:bookmarkStart w:id="86" w:name="_Toc455670047"/>
      <w:bookmarkStart w:id="87" w:name="_Toc494372609"/>
      <w:r w:rsidRPr="00D91FEF">
        <w:t>Storyboarding</w:t>
      </w:r>
      <w:bookmarkEnd w:id="86"/>
      <w:bookmarkEnd w:id="87"/>
    </w:p>
    <w:p w:rsidR="006C18BB" w:rsidRDefault="006C18BB" w:rsidP="006C18BB"/>
    <w:p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88" w:name="_Toc455670283"/>
      <w:bookmarkStart w:id="89" w:name="_Toc49188151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10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Telas do Software</w:t>
      </w:r>
      <w:bookmarkEnd w:id="88"/>
      <w:r w:rsidR="00E3544C" w:rsidRPr="00E3544C">
        <w:t>.</w:t>
      </w:r>
      <w:bookmarkEnd w:id="89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90" w:name="_Toc455670048"/>
      <w:bookmarkStart w:id="91" w:name="_Toc494372610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90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</w:p>
    <w:p w:rsidR="006C18BB" w:rsidRDefault="0033750A" w:rsidP="006C18BB">
      <w:pPr>
        <w:jc w:val="center"/>
      </w:pPr>
      <w:bookmarkStart w:id="92" w:name="_Toc455670284"/>
      <w:bookmarkStart w:id="93" w:name="_Toc49188151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11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92"/>
      <w:r w:rsidR="00E3544C" w:rsidRPr="00E3544C">
        <w:t>.</w:t>
      </w:r>
      <w:bookmarkEnd w:id="93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94" w:name="_Toc49188151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12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94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95" w:name="_Toc455670049"/>
      <w:bookmarkStart w:id="96" w:name="_Toc494372611"/>
      <w:r>
        <w:t>Cronograma de Atividades</w:t>
      </w:r>
      <w:bookmarkEnd w:id="95"/>
      <w:bookmarkEnd w:id="96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97" w:name="_Toc49188151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13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97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98" w:name="_Toc494372612"/>
      <w:r>
        <w:lastRenderedPageBreak/>
        <w:t>Bibliografias de Texto</w:t>
      </w:r>
      <w:bookmarkEnd w:id="98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>Nossa história: da garagem ao Googleplex</w:t>
      </w:r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99" w:name="_Toc494372613"/>
      <w:r>
        <w:lastRenderedPageBreak/>
        <w:t>Bibliografia de Imagens</w:t>
      </w:r>
      <w:bookmarkEnd w:id="99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1E3F" w:rsidRDefault="00C81E3F">
      <w:r>
        <w:separator/>
      </w:r>
    </w:p>
  </w:endnote>
  <w:endnote w:type="continuationSeparator" w:id="0">
    <w:p w:rsidR="00C81E3F" w:rsidRDefault="00C81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DC6EB0" w:rsidRDefault="00DC6EB0">
    <w:pPr>
      <w:pStyle w:val="Rodap"/>
      <w:pBdr>
        <w:top w:val="none" w:sz="0" w:space="0" w:color="auto"/>
      </w:pBdr>
    </w:pPr>
  </w:p>
  <w:p w:rsidR="00DC6EB0" w:rsidRDefault="00DC6E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 w:rsidP="00240BB3">
    <w:pPr>
      <w:pStyle w:val="Rodap"/>
      <w:jc w:val="center"/>
      <w:rPr>
        <w:b/>
        <w:sz w:val="20"/>
      </w:rPr>
    </w:pPr>
  </w:p>
  <w:p w:rsidR="00DC6EB0" w:rsidRDefault="00DC6EB0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DC6EB0" w:rsidRDefault="00DC6EB0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DC6EB0" w:rsidRPr="009E0462" w:rsidRDefault="00DC6EB0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26BA9">
      <w:rPr>
        <w:rStyle w:val="Nmerodepgina"/>
        <w:noProof/>
      </w:rPr>
      <w:t>37</w:t>
    </w:r>
    <w:r>
      <w:rPr>
        <w:rStyle w:val="Nmerodepgina"/>
      </w:rPr>
      <w:fldChar w:fldCharType="end"/>
    </w:r>
  </w:p>
  <w:p w:rsidR="00DC6EB0" w:rsidRDefault="00DC6EB0">
    <w:pPr>
      <w:pStyle w:val="Rodap"/>
      <w:pBdr>
        <w:top w:val="none" w:sz="0" w:space="0" w:color="auto"/>
      </w:pBdr>
    </w:pPr>
  </w:p>
  <w:p w:rsidR="00DC6EB0" w:rsidRDefault="00DC6EB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1E3F" w:rsidRDefault="00C81E3F">
      <w:r>
        <w:separator/>
      </w:r>
    </w:p>
  </w:footnote>
  <w:footnote w:type="continuationSeparator" w:id="0">
    <w:p w:rsidR="00C81E3F" w:rsidRDefault="00C81E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DC6EB0" w:rsidRDefault="00DC6EB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Cabealho"/>
      <w:jc w:val="center"/>
    </w:pPr>
    <w:r>
      <w:t>EC205 - Engenharia de Software I</w:t>
    </w:r>
  </w:p>
  <w:p w:rsidR="00DC6EB0" w:rsidRDefault="00DC6EB0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DC6EB0" w:rsidRDefault="00DC6EB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613CF"/>
    <w:rsid w:val="00067DE2"/>
    <w:rsid w:val="0007649E"/>
    <w:rsid w:val="00083AFD"/>
    <w:rsid w:val="000878EE"/>
    <w:rsid w:val="0009003B"/>
    <w:rsid w:val="000954F0"/>
    <w:rsid w:val="00097760"/>
    <w:rsid w:val="000A4141"/>
    <w:rsid w:val="000A4240"/>
    <w:rsid w:val="000A572C"/>
    <w:rsid w:val="000B485B"/>
    <w:rsid w:val="000C41DC"/>
    <w:rsid w:val="000C458F"/>
    <w:rsid w:val="000C626B"/>
    <w:rsid w:val="000D6250"/>
    <w:rsid w:val="000D6F03"/>
    <w:rsid w:val="000D7A48"/>
    <w:rsid w:val="000E3F8C"/>
    <w:rsid w:val="000F0CB6"/>
    <w:rsid w:val="000F1A39"/>
    <w:rsid w:val="000F29C4"/>
    <w:rsid w:val="001001AE"/>
    <w:rsid w:val="0010250E"/>
    <w:rsid w:val="001119EC"/>
    <w:rsid w:val="00121619"/>
    <w:rsid w:val="00121B75"/>
    <w:rsid w:val="00134634"/>
    <w:rsid w:val="001436B3"/>
    <w:rsid w:val="0014502E"/>
    <w:rsid w:val="00145513"/>
    <w:rsid w:val="001519B5"/>
    <w:rsid w:val="00152B56"/>
    <w:rsid w:val="00157D36"/>
    <w:rsid w:val="00166694"/>
    <w:rsid w:val="00176188"/>
    <w:rsid w:val="00177CEC"/>
    <w:rsid w:val="00185F48"/>
    <w:rsid w:val="00187B83"/>
    <w:rsid w:val="00190DB0"/>
    <w:rsid w:val="00194999"/>
    <w:rsid w:val="0019654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652E9"/>
    <w:rsid w:val="00384D6E"/>
    <w:rsid w:val="003907C7"/>
    <w:rsid w:val="0039331A"/>
    <w:rsid w:val="00394251"/>
    <w:rsid w:val="00397804"/>
    <w:rsid w:val="003A0A64"/>
    <w:rsid w:val="003A1A31"/>
    <w:rsid w:val="003A2D40"/>
    <w:rsid w:val="003A3096"/>
    <w:rsid w:val="003B540E"/>
    <w:rsid w:val="003C2609"/>
    <w:rsid w:val="003C6A81"/>
    <w:rsid w:val="003D6677"/>
    <w:rsid w:val="003E5CC9"/>
    <w:rsid w:val="00407C6A"/>
    <w:rsid w:val="00411538"/>
    <w:rsid w:val="00420A86"/>
    <w:rsid w:val="00420EDC"/>
    <w:rsid w:val="0043666A"/>
    <w:rsid w:val="00437371"/>
    <w:rsid w:val="00441750"/>
    <w:rsid w:val="0044189C"/>
    <w:rsid w:val="00444C06"/>
    <w:rsid w:val="00452EE3"/>
    <w:rsid w:val="004645ED"/>
    <w:rsid w:val="00466010"/>
    <w:rsid w:val="004667D3"/>
    <w:rsid w:val="00466A86"/>
    <w:rsid w:val="0047593D"/>
    <w:rsid w:val="00487A0D"/>
    <w:rsid w:val="0049547B"/>
    <w:rsid w:val="004958EA"/>
    <w:rsid w:val="004B031E"/>
    <w:rsid w:val="004C0228"/>
    <w:rsid w:val="004D5F84"/>
    <w:rsid w:val="004E053B"/>
    <w:rsid w:val="004E2103"/>
    <w:rsid w:val="004E4461"/>
    <w:rsid w:val="004E7B31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4CA4"/>
    <w:rsid w:val="00562B22"/>
    <w:rsid w:val="00565CCC"/>
    <w:rsid w:val="00573232"/>
    <w:rsid w:val="00577093"/>
    <w:rsid w:val="0058008A"/>
    <w:rsid w:val="005844CA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7864"/>
    <w:rsid w:val="005E194B"/>
    <w:rsid w:val="005E4773"/>
    <w:rsid w:val="005F09CC"/>
    <w:rsid w:val="005F26CD"/>
    <w:rsid w:val="005F3846"/>
    <w:rsid w:val="00604F7A"/>
    <w:rsid w:val="00606A4F"/>
    <w:rsid w:val="00625C07"/>
    <w:rsid w:val="006263C9"/>
    <w:rsid w:val="006301EA"/>
    <w:rsid w:val="006353C7"/>
    <w:rsid w:val="00637B6E"/>
    <w:rsid w:val="0064149D"/>
    <w:rsid w:val="006458D9"/>
    <w:rsid w:val="00651360"/>
    <w:rsid w:val="00655FDB"/>
    <w:rsid w:val="006629FB"/>
    <w:rsid w:val="0067416B"/>
    <w:rsid w:val="00680F62"/>
    <w:rsid w:val="00691B64"/>
    <w:rsid w:val="006A0A66"/>
    <w:rsid w:val="006A18BC"/>
    <w:rsid w:val="006A3DEA"/>
    <w:rsid w:val="006B2842"/>
    <w:rsid w:val="006B427A"/>
    <w:rsid w:val="006B55E0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11B15"/>
    <w:rsid w:val="00732FB3"/>
    <w:rsid w:val="007375AA"/>
    <w:rsid w:val="007425B7"/>
    <w:rsid w:val="007464A8"/>
    <w:rsid w:val="00761AF5"/>
    <w:rsid w:val="007668EB"/>
    <w:rsid w:val="00767928"/>
    <w:rsid w:val="00772DA0"/>
    <w:rsid w:val="0077458B"/>
    <w:rsid w:val="00776F46"/>
    <w:rsid w:val="00780861"/>
    <w:rsid w:val="007814E4"/>
    <w:rsid w:val="007821A6"/>
    <w:rsid w:val="00787452"/>
    <w:rsid w:val="0079690B"/>
    <w:rsid w:val="007A5D9C"/>
    <w:rsid w:val="007A748A"/>
    <w:rsid w:val="007A7586"/>
    <w:rsid w:val="007B3495"/>
    <w:rsid w:val="007C25D7"/>
    <w:rsid w:val="007D5F0F"/>
    <w:rsid w:val="007D7C24"/>
    <w:rsid w:val="007E0591"/>
    <w:rsid w:val="007E27D7"/>
    <w:rsid w:val="007E3651"/>
    <w:rsid w:val="007E462A"/>
    <w:rsid w:val="007F1468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10C1"/>
    <w:rsid w:val="00905DB2"/>
    <w:rsid w:val="00912C8D"/>
    <w:rsid w:val="009130B0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77314"/>
    <w:rsid w:val="00977991"/>
    <w:rsid w:val="00981469"/>
    <w:rsid w:val="009850FF"/>
    <w:rsid w:val="0098553D"/>
    <w:rsid w:val="009A1D6B"/>
    <w:rsid w:val="009A30A3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2553"/>
    <w:rsid w:val="00A83648"/>
    <w:rsid w:val="00A914D6"/>
    <w:rsid w:val="00AA40B4"/>
    <w:rsid w:val="00AB021E"/>
    <w:rsid w:val="00AB1FE6"/>
    <w:rsid w:val="00AC23D4"/>
    <w:rsid w:val="00AD0531"/>
    <w:rsid w:val="00AD6438"/>
    <w:rsid w:val="00AE7642"/>
    <w:rsid w:val="00AF1181"/>
    <w:rsid w:val="00AF60BE"/>
    <w:rsid w:val="00AF630B"/>
    <w:rsid w:val="00B00771"/>
    <w:rsid w:val="00B12D74"/>
    <w:rsid w:val="00B15D47"/>
    <w:rsid w:val="00B165DD"/>
    <w:rsid w:val="00B270D4"/>
    <w:rsid w:val="00B32C11"/>
    <w:rsid w:val="00B348E4"/>
    <w:rsid w:val="00B418EB"/>
    <w:rsid w:val="00B51189"/>
    <w:rsid w:val="00B53F99"/>
    <w:rsid w:val="00B674EB"/>
    <w:rsid w:val="00B7599E"/>
    <w:rsid w:val="00B8386B"/>
    <w:rsid w:val="00B90215"/>
    <w:rsid w:val="00B944E2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52DF"/>
    <w:rsid w:val="00BE63AE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E3F"/>
    <w:rsid w:val="00C864B3"/>
    <w:rsid w:val="00C91793"/>
    <w:rsid w:val="00C951C8"/>
    <w:rsid w:val="00CA1384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A2424"/>
    <w:rsid w:val="00DB289F"/>
    <w:rsid w:val="00DB468B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68"/>
    <w:rsid w:val="00DD661F"/>
    <w:rsid w:val="00DE0EAB"/>
    <w:rsid w:val="00DF2755"/>
    <w:rsid w:val="00DF3128"/>
    <w:rsid w:val="00DF3F41"/>
    <w:rsid w:val="00DF56AE"/>
    <w:rsid w:val="00DF5E46"/>
    <w:rsid w:val="00DF721A"/>
    <w:rsid w:val="00E0726F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C193C"/>
    <w:rsid w:val="00EC4855"/>
    <w:rsid w:val="00ED0188"/>
    <w:rsid w:val="00ED0673"/>
    <w:rsid w:val="00ED0D46"/>
    <w:rsid w:val="00EE42E3"/>
    <w:rsid w:val="00EF3309"/>
    <w:rsid w:val="00F012BA"/>
    <w:rsid w:val="00F0429C"/>
    <w:rsid w:val="00F1232A"/>
    <w:rsid w:val="00F1311C"/>
    <w:rsid w:val="00F1566E"/>
    <w:rsid w:val="00F2212C"/>
    <w:rsid w:val="00F26381"/>
    <w:rsid w:val="00F342FD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93EB5"/>
    <w:rsid w:val="00FA13E2"/>
    <w:rsid w:val="00FA6DC0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9B8F21B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E5BF7-CC87-4EE4-A9AD-42674E534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6354</Words>
  <Characters>34314</Characters>
  <Application>Microsoft Office Word</Application>
  <DocSecurity>0</DocSecurity>
  <Lines>285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40587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2</cp:revision>
  <cp:lastPrinted>2017-01-30T15:48:00Z</cp:lastPrinted>
  <dcterms:created xsi:type="dcterms:W3CDTF">2017-10-05T01:18:00Z</dcterms:created>
  <dcterms:modified xsi:type="dcterms:W3CDTF">2017-10-05T01:18:00Z</dcterms:modified>
</cp:coreProperties>
</file>
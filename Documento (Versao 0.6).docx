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GoBack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172019">
        <w:rPr>
          <w:rFonts w:cs="Arial"/>
        </w:rPr>
        <w:t>0.6</w:t>
      </w:r>
    </w:p>
    <w:p w:rsidR="0077458B" w:rsidRDefault="00A81891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11</w:t>
      </w:r>
      <w:r w:rsidR="00855C22">
        <w:rPr>
          <w:rFonts w:cs="Arial"/>
        </w:rPr>
        <w:t xml:space="preserve"> de </w:t>
      </w:r>
      <w:r w:rsidR="00565CCC">
        <w:rPr>
          <w:rFonts w:cs="Arial"/>
        </w:rPr>
        <w:t>Outubro</w:t>
      </w:r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App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4F043B">
      <w:pPr>
        <w:pStyle w:val="Title-Filename"/>
        <w:spacing w:before="240" w:after="240"/>
        <w:jc w:val="center"/>
        <w:rPr>
          <w:rFonts w:cs="Arial"/>
        </w:rPr>
      </w:pPr>
      <w:r>
        <w:fldChar w:fldCharType="begin"/>
      </w:r>
      <w:r>
        <w:instrText xml:space="preserve"> FILENAME   \* MERGEFORMAT </w:instrText>
      </w:r>
      <w: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A81891">
        <w:rPr>
          <w:rFonts w:cs="Arial"/>
          <w:noProof/>
        </w:rPr>
        <w:t xml:space="preserve"> AulaLab 12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  <w:noProof/>
        </w:rPr>
        <w:fldChar w:fldCharType="end"/>
      </w:r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1" w:name="_Toc495511859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Pr="00965A5E" w:rsidRDefault="00965A5E" w:rsidP="00965A5E">
            <w:pPr>
              <w:snapToGrid w:val="0"/>
              <w:jc w:val="center"/>
              <w:rPr>
                <w:lang w:val="en-US"/>
              </w:rPr>
            </w:pPr>
            <w:r>
              <w:t>04/1</w:t>
            </w:r>
            <w:r>
              <w:rPr>
                <w:lang w:val="en-US"/>
              </w:rPr>
              <w:t>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965A5E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965A5E" w:rsidRDefault="00172019" w:rsidP="00965A5E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65A5E" w:rsidRPr="009546D5" w:rsidRDefault="00965A5E" w:rsidP="00965A5E">
            <w:pPr>
              <w:snapToGrid w:val="0"/>
              <w:jc w:val="center"/>
            </w:pPr>
            <w:r>
              <w:t>Felipe</w:t>
            </w:r>
          </w:p>
          <w:p w:rsidR="00965A5E" w:rsidRPr="00DF3128" w:rsidRDefault="00965A5E" w:rsidP="00965A5E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r>
              <w:t xml:space="preserve">Storyboarding </w:t>
            </w:r>
            <w:r w:rsidR="00172019">
              <w:t>e Diagrama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r>
              <w:t>11/10/2017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5511860"/>
      <w:r>
        <w:lastRenderedPageBreak/>
        <w:t>Índice</w:t>
      </w:r>
      <w:bookmarkEnd w:id="2"/>
    </w:p>
    <w:p w:rsidR="00651149" w:rsidRDefault="00F0429C" w:rsidP="00651149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651149">
        <w:rPr>
          <w:noProof/>
        </w:rPr>
        <w:t>Tabela de Revisões</w:t>
      </w:r>
      <w:r w:rsidR="00651149">
        <w:rPr>
          <w:noProof/>
        </w:rPr>
        <w:tab/>
      </w:r>
      <w:r w:rsidR="00651149">
        <w:rPr>
          <w:noProof/>
        </w:rPr>
        <w:fldChar w:fldCharType="begin"/>
      </w:r>
      <w:r w:rsidR="00651149">
        <w:rPr>
          <w:noProof/>
        </w:rPr>
        <w:instrText xml:space="preserve"> PAGEREF _Toc495511859 \h </w:instrText>
      </w:r>
      <w:r w:rsidR="00651149">
        <w:rPr>
          <w:noProof/>
        </w:rPr>
      </w:r>
      <w:r w:rsidR="00651149">
        <w:rPr>
          <w:noProof/>
        </w:rPr>
        <w:fldChar w:fldCharType="separate"/>
      </w:r>
      <w:r w:rsidR="00651149">
        <w:rPr>
          <w:noProof/>
        </w:rPr>
        <w:t>2</w:t>
      </w:r>
      <w:r w:rsidR="00651149"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2C1B58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2C1B58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2C1B58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 perfil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Req.12-Listar atividades extras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Req.13-Login de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Req.14-Login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Req.15-Visualizar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Req.16-Visualizar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Req.17-Editar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Req.18-Editar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2C1B58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2C1B58">
        <w:rPr>
          <w:noProof/>
        </w:rPr>
        <w:t>Login</w:t>
      </w:r>
      <w:r>
        <w:rPr>
          <w:noProof/>
        </w:rPr>
        <w:t xml:space="preserve">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atividades extra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5.3.12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as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Marcação do término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Marcar início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651149" w:rsidRDefault="00651149" w:rsidP="00651149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651149" w:rsidRDefault="00651149" w:rsidP="00651149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651149" w:rsidRDefault="00651149" w:rsidP="00651149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651149" w:rsidRDefault="00651149" w:rsidP="00651149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09003B" w:rsidRDefault="00F0429C" w:rsidP="00651149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5511861"/>
      <w:r>
        <w:lastRenderedPageBreak/>
        <w:t>Lista de Figuras</w:t>
      </w:r>
      <w:bookmarkEnd w:id="3"/>
    </w:p>
    <w:p w:rsidR="00651149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09003B">
        <w:instrText xml:space="preserve"> TOC \c "FIGURA" </w:instrText>
      </w:r>
      <w:r>
        <w:fldChar w:fldCharType="separate"/>
      </w:r>
      <w:r w:rsidR="00651149" w:rsidRPr="00E93206">
        <w:rPr>
          <w:b/>
          <w:noProof/>
        </w:rPr>
        <w:t>Figura 1</w:t>
      </w:r>
      <w:r w:rsidR="00651149">
        <w:rPr>
          <w:noProof/>
        </w:rPr>
        <w:t>- Logotipo da empresa.</w:t>
      </w:r>
      <w:r w:rsidR="00651149">
        <w:rPr>
          <w:noProof/>
        </w:rPr>
        <w:tab/>
      </w:r>
      <w:r w:rsidR="00651149">
        <w:rPr>
          <w:noProof/>
        </w:rPr>
        <w:fldChar w:fldCharType="begin"/>
      </w:r>
      <w:r w:rsidR="00651149">
        <w:rPr>
          <w:noProof/>
        </w:rPr>
        <w:instrText xml:space="preserve"> PAGEREF _Toc495511838 \h </w:instrText>
      </w:r>
      <w:r w:rsidR="00651149">
        <w:rPr>
          <w:noProof/>
        </w:rPr>
      </w:r>
      <w:r w:rsidR="00651149">
        <w:rPr>
          <w:noProof/>
        </w:rPr>
        <w:fldChar w:fldCharType="separate"/>
      </w:r>
      <w:r w:rsidR="004E33E6">
        <w:rPr>
          <w:noProof/>
        </w:rPr>
        <w:t>8</w:t>
      </w:r>
      <w:r w:rsidR="00651149"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_Toc495511839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9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_Toc495511840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10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_Toc495511841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17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_Toc495511842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38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_Toc495511843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39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_Toc495511844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39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_Toc495511845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40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_Toc495511846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40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10-</w:t>
      </w:r>
      <w:r>
        <w:rPr>
          <w:noProof/>
        </w:rPr>
        <w:t xml:space="preserve"> Tela de Cadastro.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_Toc495511847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41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11-</w:t>
      </w:r>
      <w:r>
        <w:rPr>
          <w:noProof/>
        </w:rPr>
        <w:t xml:space="preserve"> Tela de criação de atividade extra.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_Toc495511848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42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12-</w:t>
      </w:r>
      <w:r>
        <w:rPr>
          <w:noProof/>
        </w:rPr>
        <w:t xml:space="preserve"> Tela de criação de Horários.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_Toc495511849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42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13-</w:t>
      </w:r>
      <w:r>
        <w:rPr>
          <w:noProof/>
        </w:rPr>
        <w:t xml:space="preserve"> Tela de listagem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_Toc495511850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43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14-</w:t>
      </w:r>
      <w:r>
        <w:rPr>
          <w:noProof/>
        </w:rPr>
        <w:t xml:space="preserve"> Tela de marcação de hora de atividade.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_Toc495511851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43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15-</w:t>
      </w:r>
      <w:r>
        <w:rPr>
          <w:noProof/>
        </w:rPr>
        <w:t xml:space="preserve"> Tela de </w:t>
      </w:r>
      <w:r w:rsidRPr="00E93206">
        <w:rPr>
          <w:i/>
          <w:noProof/>
        </w:rPr>
        <w:t>login.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_Toc495511852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44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16-</w:t>
      </w:r>
      <w:r>
        <w:rPr>
          <w:noProof/>
        </w:rPr>
        <w:t xml:space="preserve"> Tela de menu principal.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_Toc495511853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44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17-</w:t>
      </w:r>
      <w:r>
        <w:rPr>
          <w:noProof/>
        </w:rPr>
        <w:t xml:space="preserve"> Tela de Perfil.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_Toc495511854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45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18-</w:t>
      </w:r>
      <w:r>
        <w:rPr>
          <w:noProof/>
        </w:rPr>
        <w:t xml:space="preserve"> Tela de planilha de horas.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_Toc495511855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45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19-</w:t>
      </w:r>
      <w:r>
        <w:rPr>
          <w:noProof/>
        </w:rPr>
        <w:t>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_Toc495511856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46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20-</w:t>
      </w:r>
      <w:r>
        <w:rPr>
          <w:noProof/>
        </w:rPr>
        <w:t>Dicionário do 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_Toc495511857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47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93206">
        <w:rPr>
          <w:b/>
          <w:noProof/>
        </w:rPr>
        <w:t>Figura 21</w:t>
      </w:r>
      <w:r>
        <w:rPr>
          <w:noProof/>
        </w:rPr>
        <w:t>- 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_Toc495511858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47</w:t>
      </w:r>
      <w:r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95511862"/>
      <w:r>
        <w:lastRenderedPageBreak/>
        <w:t>Lista de Tabelas</w:t>
      </w:r>
      <w:bookmarkEnd w:id="4"/>
    </w:p>
    <w:p w:rsidR="00651149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09003B">
        <w:instrText xml:space="preserve"> TOC \c "TABELA" </w:instrText>
      </w:r>
      <w:r>
        <w:fldChar w:fldCharType="separate"/>
      </w:r>
      <w:r w:rsidR="00651149" w:rsidRPr="008C7FF1">
        <w:rPr>
          <w:b/>
          <w:noProof/>
        </w:rPr>
        <w:t>Tabela 01 -</w:t>
      </w:r>
      <w:r w:rsidR="00651149">
        <w:rPr>
          <w:noProof/>
        </w:rPr>
        <w:t xml:space="preserve"> Requisito Req.1.</w:t>
      </w:r>
      <w:r w:rsidR="00651149">
        <w:rPr>
          <w:noProof/>
        </w:rPr>
        <w:tab/>
      </w:r>
      <w:r w:rsidR="00651149">
        <w:rPr>
          <w:noProof/>
        </w:rPr>
        <w:fldChar w:fldCharType="begin"/>
      </w:r>
      <w:r w:rsidR="00651149">
        <w:rPr>
          <w:noProof/>
        </w:rPr>
        <w:instrText xml:space="preserve"> PAGEREF _Toc495511802 \h </w:instrText>
      </w:r>
      <w:r w:rsidR="00651149">
        <w:rPr>
          <w:noProof/>
        </w:rPr>
      </w:r>
      <w:r w:rsidR="00651149">
        <w:rPr>
          <w:noProof/>
        </w:rPr>
        <w:fldChar w:fldCharType="separate"/>
      </w:r>
      <w:r w:rsidR="004E33E6">
        <w:rPr>
          <w:noProof/>
        </w:rPr>
        <w:t>11</w:t>
      </w:r>
      <w:r w:rsidR="00651149"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02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_Toc495511803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11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03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_Toc495511804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12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04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_Toc495511805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12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05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_Toc495511806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12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06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_Toc495511807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12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07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_Toc495511808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13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08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_Toc495511809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13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09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_Toc495511810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13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10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_Toc495511811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13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11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Req.11.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_Toc495511812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14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12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_Toc495511813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14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13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_Toc495511814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14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14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_Toc495511815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15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15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_Toc495511816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15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16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_Toc495511817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15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17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_Toc495511818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16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18</w:t>
      </w:r>
      <w:r w:rsidRPr="008C7FF1">
        <w:rPr>
          <w:b/>
          <w:i/>
          <w:noProof/>
        </w:rPr>
        <w:t xml:space="preserve"> -</w:t>
      </w:r>
      <w:r>
        <w:rPr>
          <w:noProof/>
        </w:rPr>
        <w:t>Requisito Req.18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_Toc495511819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16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 xml:space="preserve">Tabela 19 </w:t>
      </w:r>
      <w:r>
        <w:rPr>
          <w:noProof/>
        </w:rPr>
        <w:t>- Fluxo de evento principal &lt;</w:t>
      </w:r>
      <w:r w:rsidRPr="008C7FF1">
        <w:rPr>
          <w:i/>
          <w:noProof/>
        </w:rPr>
        <w:t>Login</w:t>
      </w:r>
      <w:r>
        <w:rPr>
          <w:noProof/>
        </w:rPr>
        <w:t xml:space="preserve">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_Toc495511820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19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 xml:space="preserve">Tabela 20 </w:t>
      </w:r>
      <w:r>
        <w:rPr>
          <w:noProof/>
        </w:rPr>
        <w:t>- Fluxo de evento principal &lt;</w:t>
      </w:r>
      <w:r w:rsidRPr="008C7FF1">
        <w:rPr>
          <w:i/>
          <w:noProof/>
        </w:rPr>
        <w:t>Login</w:t>
      </w:r>
      <w:r>
        <w:rPr>
          <w:noProof/>
        </w:rPr>
        <w:t xml:space="preserve"> do Aluno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_Toc495511821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20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21</w:t>
      </w:r>
      <w:r>
        <w:rPr>
          <w:noProof/>
        </w:rPr>
        <w:t>- Fluxo de evento principal &lt;Listar atividades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_Toc495511822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21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22</w:t>
      </w:r>
      <w:r>
        <w:rPr>
          <w:noProof/>
        </w:rPr>
        <w:t>- Fluxo de evento principal &lt;Cadastrar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_Toc495511823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22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23</w:t>
      </w:r>
      <w:r>
        <w:rPr>
          <w:noProof/>
        </w:rPr>
        <w:t>- Fluxo de evento principal &lt; Editar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_Toc495511824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23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24</w:t>
      </w:r>
      <w:r>
        <w:rPr>
          <w:noProof/>
        </w:rPr>
        <w:t>- Fluxo de evento principal &lt; Remover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_Toc495511825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24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25</w:t>
      </w:r>
      <w:r>
        <w:rPr>
          <w:noProof/>
        </w:rPr>
        <w:t>- Fluxo de evento principal &lt; Visualizar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_Toc495511826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25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26</w:t>
      </w:r>
      <w:r>
        <w:rPr>
          <w:noProof/>
        </w:rPr>
        <w:t>- Fluxo de evento principal &lt;Visualizar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_Toc495511827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26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27</w:t>
      </w:r>
      <w:r>
        <w:rPr>
          <w:noProof/>
        </w:rPr>
        <w:t>- Fluxo de evento principal &lt; Editar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_Toc495511828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27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28</w:t>
      </w:r>
      <w:r>
        <w:rPr>
          <w:noProof/>
        </w:rPr>
        <w:t>- Fluxo de evento principal &lt; Editar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_Toc495511829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28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29</w:t>
      </w:r>
      <w:r>
        <w:rPr>
          <w:noProof/>
        </w:rPr>
        <w:t>- Fluxo de evento principal &lt; Criar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_Toc495511830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29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30</w:t>
      </w:r>
      <w:r>
        <w:rPr>
          <w:noProof/>
        </w:rPr>
        <w:t>- Fluxo de evento principal &lt; Criar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_Toc495511831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30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31</w:t>
      </w:r>
      <w:r>
        <w:rPr>
          <w:noProof/>
        </w:rPr>
        <w:t>- Fluxo de evento principal &lt; Cadastrar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_Toc495511832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31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32</w:t>
      </w:r>
      <w:r>
        <w:rPr>
          <w:noProof/>
        </w:rPr>
        <w:t>- Fluxo de evento principal &lt; Listar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_Toc495511833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32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33</w:t>
      </w:r>
      <w:r>
        <w:rPr>
          <w:noProof/>
        </w:rPr>
        <w:t>- Fluxo de evento principal &lt; Editar as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_Toc495511834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33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34</w:t>
      </w:r>
      <w:r>
        <w:rPr>
          <w:noProof/>
        </w:rPr>
        <w:t>- Fluxo de evento principal &lt; Remover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_Toc495511835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34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35</w:t>
      </w:r>
      <w:r>
        <w:rPr>
          <w:noProof/>
        </w:rPr>
        <w:t>- Fluxo de evento principal &lt;Marcação do término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_Toc495511836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35</w:t>
      </w:r>
      <w:r>
        <w:rPr>
          <w:noProof/>
        </w:rPr>
        <w:fldChar w:fldCharType="end"/>
      </w:r>
    </w:p>
    <w:p w:rsidR="00651149" w:rsidRDefault="0065114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C7FF1">
        <w:rPr>
          <w:b/>
          <w:noProof/>
        </w:rPr>
        <w:t>Tabela 36</w:t>
      </w:r>
      <w:r>
        <w:rPr>
          <w:noProof/>
        </w:rPr>
        <w:t>- Fluxo de evento principal &lt;Marcar início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_Toc495511837 \h </w:instrText>
      </w:r>
      <w:r>
        <w:rPr>
          <w:noProof/>
        </w:rPr>
      </w:r>
      <w:r>
        <w:rPr>
          <w:noProof/>
        </w:rPr>
        <w:fldChar w:fldCharType="separate"/>
      </w:r>
      <w:r w:rsidR="004E33E6">
        <w:rPr>
          <w:noProof/>
        </w:rPr>
        <w:t>36</w:t>
      </w:r>
      <w:r>
        <w:rPr>
          <w:noProof/>
        </w:rPr>
        <w:fldChar w:fldCharType="end"/>
      </w: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5" w:name="_Toc495511863"/>
      <w:r>
        <w:lastRenderedPageBreak/>
        <w:t>Introdução</w:t>
      </w:r>
      <w:bookmarkEnd w:id="5"/>
    </w:p>
    <w:p w:rsidR="0009003B" w:rsidRDefault="0009003B">
      <w:pPr>
        <w:pStyle w:val="Ttulo2"/>
        <w:rPr>
          <w:color w:val="000000"/>
        </w:rPr>
      </w:pPr>
      <w:bookmarkStart w:id="6" w:name="_Toc495511864"/>
      <w:r>
        <w:t>Definições, Acrônimos e Abreviaturas</w:t>
      </w:r>
      <w:bookmarkEnd w:id="6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Login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r w:rsidRPr="0049547B">
        <w:rPr>
          <w:rFonts w:ascii="Arial" w:hAnsi="Arial" w:cs="Arial"/>
          <w:b/>
        </w:rPr>
        <w:t>Android</w:t>
      </w:r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7" w:name="_Toc495511865"/>
      <w:r>
        <w:lastRenderedPageBreak/>
        <w:t>Visão geral</w:t>
      </w:r>
      <w:bookmarkEnd w:id="7"/>
    </w:p>
    <w:p w:rsidR="0009003B" w:rsidRDefault="0009003B">
      <w:pPr>
        <w:pStyle w:val="Ttulo2"/>
      </w:pPr>
      <w:bookmarkStart w:id="8" w:name="_Toc495511866"/>
      <w:r>
        <w:t>Introdução</w:t>
      </w:r>
      <w:bookmarkEnd w:id="8"/>
    </w:p>
    <w:p w:rsidR="00E76246" w:rsidRDefault="00E76246" w:rsidP="00E76246">
      <w:pPr>
        <w:ind w:firstLine="708"/>
        <w:jc w:val="both"/>
      </w:pPr>
      <w:r>
        <w:t>Fundada em 1998 por Larry Page e Sergey Brin, o Google é uma empresa multinacional de software e serviços gerais da internet. Começou em um dormitório da faculdade e hoje desenvolve centenas de produtos que são usados por bilhões de pessoas em todo o mundo, como o YouTube e Android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9" w:name="_Toc49551183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9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App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10" w:name="_Toc495511867"/>
      <w:r>
        <w:t>Escopo</w:t>
      </w:r>
      <w:bookmarkEnd w:id="10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1" w:name="_Toc49551183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1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2" w:name="_Toc495511868"/>
      <w:r>
        <w:t>Descrição de funcionamento</w:t>
      </w:r>
      <w:bookmarkEnd w:id="12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r w:rsidRPr="00F603C3">
        <w:rPr>
          <w:color w:val="000000"/>
        </w:rPr>
        <w:t>login</w:t>
      </w:r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3" w:name="_Toc49551184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>Fluxograma App Help.</w:t>
      </w:r>
      <w:bookmarkEnd w:id="13"/>
    </w:p>
    <w:p w:rsidR="0009003B" w:rsidRDefault="0009003B">
      <w:pPr>
        <w:pStyle w:val="Ttulo1"/>
      </w:pPr>
      <w:bookmarkStart w:id="14" w:name="_Toc495511869"/>
      <w:r>
        <w:lastRenderedPageBreak/>
        <w:t>Especificação de Requisitos</w:t>
      </w:r>
      <w:bookmarkEnd w:id="14"/>
    </w:p>
    <w:p w:rsidR="0009003B" w:rsidRDefault="0009003B">
      <w:pPr>
        <w:pStyle w:val="Ttulo2"/>
      </w:pPr>
      <w:bookmarkStart w:id="15" w:name="_Toc495511870"/>
      <w:r>
        <w:t>Requisitos Funcionais</w:t>
      </w:r>
      <w:bookmarkEnd w:id="15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6" w:name="_Toc495511871"/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7" w:name="_Toc459891809"/>
      <w:bookmarkStart w:id="18" w:name="_Toc495511802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7"/>
      <w:bookmarkEnd w:id="18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9" w:name="_Toc494871724"/>
      <w:bookmarkStart w:id="20" w:name="_Toc495511872"/>
      <w:r w:rsidRPr="00DB468B">
        <w:t>Req.</w:t>
      </w:r>
      <w:fldSimple w:instr=" SEQ &quot;Reqfuncionais&quot; \*Arabic ">
        <w:r>
          <w:rPr>
            <w:noProof/>
          </w:rPr>
          <w:t>2</w:t>
        </w:r>
      </w:fldSimple>
      <w:r w:rsidRPr="00DB468B">
        <w:t>-</w:t>
      </w:r>
      <w:r>
        <w:t>Cadastro do perfil dos alunos</w:t>
      </w:r>
      <w:bookmarkEnd w:id="19"/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5511803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21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5"/>
      <w:bookmarkStart w:id="23" w:name="_Toc495511873"/>
      <w:r>
        <w:lastRenderedPageBreak/>
        <w:t>Req.3-Adicionar horários</w:t>
      </w:r>
      <w:bookmarkEnd w:id="22"/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Código da disciplina conterá letras e números. Data será no seguinte formato: dd/mm/aa. Horário: hh:mm.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4" w:name="_Toc49551180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4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5" w:name="_Toc494871726"/>
      <w:bookmarkStart w:id="26" w:name="_Toc495511874"/>
      <w:r>
        <w:t>Req.4-Editar horário</w:t>
      </w:r>
      <w:bookmarkEnd w:id="25"/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551180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7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7"/>
      <w:bookmarkStart w:id="29" w:name="_Toc495511875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8"/>
      <w:bookmarkEnd w:id="2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30" w:name="_Toc49551180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30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1" w:name="_Toc494871728"/>
      <w:bookmarkStart w:id="32" w:name="_Toc495511876"/>
      <w:r w:rsidRPr="008674D0">
        <w:t>Req.</w:t>
      </w:r>
      <w:r>
        <w:t>6</w:t>
      </w:r>
      <w:r w:rsidRPr="008674D0">
        <w:t>-</w:t>
      </w:r>
      <w:r>
        <w:t>Listar Horário</w:t>
      </w:r>
      <w:bookmarkEnd w:id="31"/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551180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3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29"/>
      <w:bookmarkStart w:id="35" w:name="_Toc495511877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34"/>
      <w:bookmarkEnd w:id="3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6" w:name="_Toc49551180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36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7" w:name="_Toc494871730"/>
      <w:bookmarkStart w:id="38" w:name="_Toc495511878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7"/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551180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1"/>
      <w:bookmarkStart w:id="41" w:name="_Toc495511879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40"/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2" w:name="_Toc495511810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42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2"/>
      <w:bookmarkStart w:id="44" w:name="_Toc495511880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43"/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5" w:name="_Toc49551181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4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6" w:name="_Toc494871733"/>
      <w:bookmarkStart w:id="47" w:name="_Toc495511881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46"/>
      <w:bookmarkEnd w:id="4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8" w:name="_Toc49551181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48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9" w:name="_Toc494871734"/>
      <w:bookmarkStart w:id="50" w:name="_Toc495511882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49"/>
      <w:bookmarkEnd w:id="5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1" w:name="_Toc49551181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5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2" w:name="_Toc494871735"/>
      <w:bookmarkStart w:id="53" w:name="_Toc495511883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52"/>
      <w:bookmarkEnd w:id="5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r w:rsidRPr="00872C51">
              <w:rPr>
                <w:i/>
              </w:rPr>
              <w:t>login</w:t>
            </w:r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r w:rsidRPr="00872C51">
              <w:rPr>
                <w:color w:val="000000"/>
              </w:rPr>
              <w:t>login</w:t>
            </w:r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4" w:name="_Toc49551181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  <w:bookmarkEnd w:id="54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5" w:name="_Toc494871736"/>
      <w:bookmarkStart w:id="56" w:name="_Toc495511884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55"/>
      <w:bookmarkEnd w:id="5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r w:rsidRPr="00872C51">
              <w:rPr>
                <w:i/>
              </w:rPr>
              <w:t>login</w:t>
            </w:r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r w:rsidRPr="00872C51">
              <w:rPr>
                <w:color w:val="000000"/>
              </w:rPr>
              <w:t>login</w:t>
            </w:r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7" w:name="_Toc49551181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  <w:bookmarkEnd w:id="5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8" w:name="_Toc494871737"/>
      <w:bookmarkStart w:id="59" w:name="_Toc495511885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58"/>
      <w:bookmarkEnd w:id="5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0" w:name="_Toc49551181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  <w:bookmarkEnd w:id="60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1" w:name="_Toc494871738"/>
      <w:bookmarkStart w:id="62" w:name="_Toc495511886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61"/>
      <w:bookmarkEnd w:id="6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3" w:name="_Toc49551181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  <w:bookmarkEnd w:id="6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4" w:name="_Toc494871739"/>
      <w:bookmarkStart w:id="65" w:name="_Toc495511887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64"/>
      <w:bookmarkEnd w:id="6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6" w:name="_Toc49551181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  <w:bookmarkEnd w:id="66"/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7" w:name="_Toc494871740"/>
      <w:bookmarkStart w:id="68" w:name="_Toc495511888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67"/>
      <w:bookmarkEnd w:id="6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9" w:name="_Toc49551181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  <w:bookmarkEnd w:id="69"/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70" w:name="_Toc495511889"/>
      <w:r>
        <w:lastRenderedPageBreak/>
        <w:t>Diagrama de Casos de Uso</w:t>
      </w:r>
      <w:bookmarkEnd w:id="70"/>
    </w:p>
    <w:p w:rsidR="009B64DB" w:rsidRDefault="00441750" w:rsidP="00441750">
      <w:pPr>
        <w:keepNext/>
        <w:jc w:val="center"/>
      </w:pPr>
      <w:bookmarkStart w:id="71" w:name="_Toc495511841"/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71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72" w:name="_Toc364852096"/>
      <w:bookmarkStart w:id="73" w:name="_Toc495511890"/>
      <w:r>
        <w:t>Descrição dos Atores</w:t>
      </w:r>
      <w:bookmarkEnd w:id="72"/>
      <w:bookmarkEnd w:id="73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r w:rsidRPr="001F2435">
        <w:rPr>
          <w:i/>
        </w:rPr>
        <w:t>login</w:t>
      </w:r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r w:rsidRPr="001F2435">
        <w:rPr>
          <w:i/>
        </w:rPr>
        <w:t>login</w:t>
      </w:r>
      <w:r w:rsidRPr="001F2435">
        <w:t>.</w:t>
      </w:r>
    </w:p>
    <w:p w:rsidR="00902E89" w:rsidRDefault="00902E89" w:rsidP="00902E89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902E89" w:rsidRPr="00162B07" w:rsidRDefault="00902E89" w:rsidP="00902E89">
      <w:pPr>
        <w:ind w:left="709"/>
        <w:jc w:val="both"/>
      </w:pPr>
      <w:r>
        <w:rPr>
          <w:b/>
        </w:rPr>
        <w:tab/>
      </w:r>
      <w:r>
        <w:t>O banco de dados se trata do dispositivo de armazenamento do sistema, é lá que fica salvo as aulas cadastradas, os perfis criados, e as atividades criadas.</w:t>
      </w:r>
    </w:p>
    <w:p w:rsidR="00D5278E" w:rsidRPr="00D5278E" w:rsidRDefault="00D5278E" w:rsidP="006F19C3">
      <w:pPr>
        <w:ind w:left="709"/>
        <w:jc w:val="both"/>
        <w:rPr>
          <w:b/>
        </w:rPr>
      </w:pP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74" w:name="_Toc364852097"/>
      <w:bookmarkStart w:id="75" w:name="_Toc495511891"/>
      <w:r>
        <w:lastRenderedPageBreak/>
        <w:t>Descrição dos Casos de Uso</w:t>
      </w:r>
      <w:bookmarkEnd w:id="74"/>
      <w:bookmarkEnd w:id="75"/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 xml:space="preserve">CaU1 – </w:t>
      </w:r>
      <w:r>
        <w:rPr>
          <w:b/>
        </w:rPr>
        <w:t>Cadastrar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nos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2</w:t>
      </w:r>
      <w:r w:rsidRPr="001F2435">
        <w:rPr>
          <w:b/>
        </w:rPr>
        <w:t xml:space="preserve"> – </w:t>
      </w:r>
      <w:r>
        <w:rPr>
          <w:b/>
        </w:rPr>
        <w:t>Listar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3</w:t>
      </w:r>
      <w:r w:rsidRPr="001F2435">
        <w:rPr>
          <w:b/>
        </w:rPr>
        <w:t xml:space="preserve"> – </w:t>
      </w:r>
      <w:r>
        <w:rPr>
          <w:b/>
        </w:rPr>
        <w:t>Editar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4</w:t>
      </w:r>
      <w:r w:rsidRPr="001F2435">
        <w:rPr>
          <w:b/>
        </w:rPr>
        <w:t xml:space="preserve"> – </w:t>
      </w:r>
      <w:r>
        <w:rPr>
          <w:b/>
        </w:rPr>
        <w:t>Remover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5</w:t>
      </w:r>
      <w:r w:rsidRPr="001F2435">
        <w:rPr>
          <w:b/>
        </w:rPr>
        <w:t xml:space="preserve"> – </w:t>
      </w:r>
      <w:r>
        <w:rPr>
          <w:b/>
        </w:rPr>
        <w:t>Cadastrar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atividades extras</w:t>
      </w:r>
      <w:r w:rsidRPr="001F2435">
        <w:t xml:space="preserve"> nos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6</w:t>
      </w:r>
      <w:r w:rsidRPr="001F2435">
        <w:rPr>
          <w:b/>
        </w:rPr>
        <w:t xml:space="preserve"> – </w:t>
      </w:r>
      <w:r>
        <w:rPr>
          <w:b/>
        </w:rPr>
        <w:t>Listar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7</w:t>
      </w:r>
      <w:r w:rsidRPr="001F2435">
        <w:rPr>
          <w:b/>
        </w:rPr>
        <w:t xml:space="preserve"> – </w:t>
      </w:r>
      <w:r>
        <w:rPr>
          <w:b/>
        </w:rPr>
        <w:t>Editar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8</w:t>
      </w:r>
      <w:r w:rsidRPr="001F2435">
        <w:rPr>
          <w:b/>
        </w:rPr>
        <w:t xml:space="preserve"> – </w:t>
      </w:r>
      <w:r>
        <w:rPr>
          <w:b/>
        </w:rPr>
        <w:t>Remover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9</w:t>
      </w:r>
      <w:r w:rsidRPr="001F2435">
        <w:rPr>
          <w:b/>
        </w:rPr>
        <w:t xml:space="preserve"> – </w:t>
      </w:r>
      <w:r>
        <w:rPr>
          <w:b/>
        </w:rPr>
        <w:t>Criar perfil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criar um perfil para o acesso e salvá-lo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10</w:t>
      </w:r>
      <w:r w:rsidRPr="001F2435">
        <w:rPr>
          <w:b/>
        </w:rPr>
        <w:t xml:space="preserve"> – </w:t>
      </w:r>
      <w:r>
        <w:rPr>
          <w:b/>
        </w:rPr>
        <w:t>Editar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 o perfil de acesso, presente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11</w:t>
      </w:r>
      <w:r w:rsidRPr="001F2435">
        <w:rPr>
          <w:b/>
        </w:rPr>
        <w:t xml:space="preserve"> – </w:t>
      </w:r>
      <w:r>
        <w:rPr>
          <w:b/>
        </w:rPr>
        <w:t>Visualizar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visualizar um perfil de acesso salvo no</w:t>
      </w:r>
      <w:r w:rsidRPr="001F2435">
        <w:t xml:space="preserve"> banco de dados. </w:t>
      </w:r>
      <w:r>
        <w:t>Ambos, Aluno e Administrador,</w:t>
      </w:r>
      <w:r w:rsidR="00900B0C">
        <w:t xml:space="preserve"> tem acesso a este caso de uso</w:t>
      </w:r>
      <w:r w:rsidRPr="001F2435">
        <w:t>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12</w:t>
      </w:r>
      <w:r w:rsidRPr="001F2435">
        <w:rPr>
          <w:b/>
        </w:rPr>
        <w:t xml:space="preserve"> – </w:t>
      </w:r>
      <w:r>
        <w:rPr>
          <w:b/>
        </w:rPr>
        <w:t xml:space="preserve">Marcar início de atividade 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início de uma atividade a ser realizada, cuja a qual ficará armazenada no banco de dados. </w:t>
      </w:r>
      <w:r w:rsidRPr="001F2435">
        <w:t>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13</w:t>
      </w:r>
      <w:r w:rsidRPr="001F2435">
        <w:rPr>
          <w:b/>
        </w:rPr>
        <w:t xml:space="preserve"> – </w:t>
      </w:r>
      <w:r>
        <w:rPr>
          <w:b/>
        </w:rPr>
        <w:t xml:space="preserve">Marcar término de atividade 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término de uma atividade. </w:t>
      </w:r>
      <w:r w:rsidRPr="001F2435">
        <w:t xml:space="preserve">Somente o </w:t>
      </w:r>
      <w:r>
        <w:t>Banco de Dados</w:t>
      </w:r>
      <w:r w:rsidRPr="001F2435">
        <w:t xml:space="preserve"> tem acesso a este caso de uso</w:t>
      </w:r>
      <w:r>
        <w:t>, pois é um caso automático</w:t>
      </w:r>
      <w:r w:rsidRPr="001F2435">
        <w:t>.</w:t>
      </w:r>
    </w:p>
    <w:p w:rsidR="00902E89" w:rsidRPr="001F2435" w:rsidRDefault="00902E89" w:rsidP="00902E89">
      <w:pPr>
        <w:ind w:left="709"/>
        <w:jc w:val="both"/>
      </w:pPr>
    </w:p>
    <w:p w:rsidR="009F697A" w:rsidRDefault="009F697A">
      <w:pPr>
        <w:pStyle w:val="Ttulo2"/>
        <w:pageBreakBefore/>
      </w:pPr>
      <w:bookmarkStart w:id="76" w:name="_Toc495511892"/>
      <w:r>
        <w:lastRenderedPageBreak/>
        <w:t>Fluxos de Eventos de Casos de Uso</w:t>
      </w:r>
      <w:bookmarkEnd w:id="76"/>
    </w:p>
    <w:p w:rsidR="00DC5E42" w:rsidRPr="00832967" w:rsidRDefault="003A2D40" w:rsidP="00737CDA">
      <w:pPr>
        <w:pStyle w:val="Ttulo3"/>
        <w:tabs>
          <w:tab w:val="num" w:pos="1146"/>
        </w:tabs>
        <w:ind w:left="426"/>
      </w:pPr>
      <w:bookmarkStart w:id="77" w:name="_Toc422919006"/>
      <w:bookmarkStart w:id="78" w:name="_Toc430302454"/>
      <w:bookmarkStart w:id="79" w:name="_Toc495511893"/>
      <w:r w:rsidRPr="004A180E">
        <w:rPr>
          <w:i/>
        </w:rPr>
        <w:t>Login</w:t>
      </w:r>
      <w:bookmarkEnd w:id="77"/>
      <w:bookmarkEnd w:id="78"/>
      <w:r>
        <w:t xml:space="preserve"> do Administrador</w:t>
      </w:r>
      <w:bookmarkEnd w:id="79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r w:rsidRPr="003306F2">
              <w:rPr>
                <w:rStyle w:val="eop"/>
                <w:i/>
              </w:rPr>
              <w:t>Login.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</w:t>
            </w:r>
            <w:r w:rsidR="00ED1A3A">
              <w:rPr>
                <w:rStyle w:val="normaltextrun"/>
              </w:rPr>
              <w:t xml:space="preserve">uma </w:t>
            </w:r>
            <w:r w:rsidRPr="00E3770A">
              <w:rPr>
                <w:rStyle w:val="normaltextrun"/>
              </w:rPr>
              <w:t xml:space="preserve">mensagem </w:t>
            </w:r>
            <w:r w:rsidR="00ED1A3A">
              <w:rPr>
                <w:rStyle w:val="normaltextrun"/>
              </w:rPr>
              <w:t xml:space="preserve">avisando </w:t>
            </w:r>
            <w:r w:rsidRPr="00E3770A">
              <w:rPr>
                <w:rStyle w:val="normaltextrun"/>
              </w:rPr>
              <w:t xml:space="preserve">que o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Sistema pergunta se deseja efetuar</w:t>
            </w:r>
            <w:r w:rsidR="00ED1A3A">
              <w:rPr>
                <w:rStyle w:val="normaltextrun"/>
              </w:rPr>
              <w:t xml:space="preserve"> 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r w:rsidRPr="00ED1A3A">
              <w:rPr>
                <w:rStyle w:val="normaltextrun"/>
                <w:i/>
              </w:rPr>
              <w:t>login</w:t>
            </w:r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r w:rsidRPr="00D03223">
              <w:rPr>
                <w:rStyle w:val="normaltextrun"/>
                <w:i/>
              </w:rPr>
              <w:t>login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ED1A3A" w:rsidP="00D03223">
            <w:pPr>
              <w:pStyle w:val="paragraph"/>
              <w:spacing w:before="0" w:after="0"/>
              <w:textAlignment w:val="baseline"/>
            </w:pPr>
            <w:r>
              <w:t xml:space="preserve">6 – O sistema valida o </w:t>
            </w:r>
            <w:r w:rsidRPr="00ED1A3A">
              <w:rPr>
                <w:i/>
              </w:rPr>
              <w:t>login</w:t>
            </w:r>
            <w:r>
              <w:t>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Default="00ED1A3A" w:rsidP="004A180E">
            <w:pPr>
              <w:pStyle w:val="paragraph"/>
              <w:spacing w:before="0" w:after="0"/>
              <w:textAlignment w:val="baseline"/>
            </w:pPr>
            <w:r>
              <w:t xml:space="preserve">7 – </w:t>
            </w:r>
            <w:r w:rsidR="004A180E">
              <w:t>O sistema realiza o</w:t>
            </w:r>
            <w:r w:rsidR="004A180E" w:rsidRPr="004A180E">
              <w:rPr>
                <w:i/>
              </w:rPr>
              <w:t xml:space="preserve"> login</w:t>
            </w:r>
            <w:r w:rsidR="004A180E">
              <w:t xml:space="preserve"> com sucesso.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Pr="00E3770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</w:tr>
    </w:tbl>
    <w:p w:rsidR="00BE52DF" w:rsidRDefault="00441750" w:rsidP="007E27D7">
      <w:pPr>
        <w:pStyle w:val="Legenda"/>
      </w:pPr>
      <w:bookmarkStart w:id="80" w:name="_Toc422919056"/>
      <w:bookmarkStart w:id="81" w:name="_Toc49551182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r w:rsidR="003A2D40" w:rsidRPr="003306F2">
        <w:rPr>
          <w:i/>
        </w:rPr>
        <w:t>Login</w:t>
      </w:r>
      <w:r w:rsidR="003A2D40" w:rsidRPr="007E27D7">
        <w:t xml:space="preserve"> do Administrador &gt;</w:t>
      </w:r>
      <w:bookmarkEnd w:id="80"/>
      <w:bookmarkEnd w:id="81"/>
    </w:p>
    <w:p w:rsidR="00977991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82" w:name="_Toc495511894"/>
      <w:r w:rsidRPr="003306F2">
        <w:rPr>
          <w:i/>
        </w:rPr>
        <w:lastRenderedPageBreak/>
        <w:t>Login</w:t>
      </w:r>
      <w:r>
        <w:t xml:space="preserve"> do</w:t>
      </w:r>
      <w:r w:rsidR="000A4240">
        <w:t xml:space="preserve"> Aluno</w:t>
      </w:r>
      <w:bookmarkEnd w:id="82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r>
              <w:rPr>
                <w:rStyle w:val="normaltextrun"/>
                <w:i/>
              </w:rPr>
              <w:t xml:space="preserve">login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r w:rsidRPr="003306F2">
              <w:rPr>
                <w:rStyle w:val="eop"/>
                <w:i/>
              </w:rPr>
              <w:t>Login.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bookmarkStart w:id="83" w:name="_Toc49551182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r w:rsidR="002146F4" w:rsidRPr="003306F2">
        <w:rPr>
          <w:i/>
        </w:rPr>
        <w:t>Login</w:t>
      </w:r>
      <w:r w:rsidR="00F653A8">
        <w:t xml:space="preserve"> do Aluno &gt;.</w:t>
      </w:r>
      <w:bookmarkEnd w:id="83"/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84" w:name="_Toc495511895"/>
      <w:r>
        <w:lastRenderedPageBreak/>
        <w:t>Listar atividades extra</w:t>
      </w:r>
      <w:r w:rsidR="006C6592">
        <w:t xml:space="preserve"> </w:t>
      </w:r>
      <w:r>
        <w:t xml:space="preserve">do </w:t>
      </w:r>
      <w:r w:rsidR="002C7F43">
        <w:t>Admin</w:t>
      </w:r>
      <w:r w:rsidR="00A83648">
        <w:t>i</w:t>
      </w:r>
      <w:r w:rsidR="002C7F43">
        <w:t>s</w:t>
      </w:r>
      <w:r w:rsidR="00A83648">
        <w:t>trador</w:t>
      </w:r>
      <w:bookmarkEnd w:id="84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r w:rsidR="005D4DE3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bookmarkStart w:id="85" w:name="_Toc49551182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  <w:bookmarkEnd w:id="85"/>
    </w:p>
    <w:p w:rsidR="001B0775" w:rsidRDefault="001B0775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bookmarkStart w:id="86" w:name="_Toc495511896"/>
      <w:r w:rsidRPr="00B270D4">
        <w:t>Ca</w:t>
      </w:r>
      <w:r w:rsidR="00B270D4">
        <w:t>dastrar</w:t>
      </w:r>
      <w:r w:rsidR="003C6A81">
        <w:t xml:space="preserve"> atividades extras do Administrador</w:t>
      </w:r>
      <w:bookmarkEnd w:id="8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bookmarkStart w:id="87" w:name="_Toc49551182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  <w:bookmarkEnd w:id="87"/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bookmarkStart w:id="88" w:name="_Toc495511897"/>
      <w:r>
        <w:t>Editar atividades extras do Administrador</w:t>
      </w:r>
      <w:bookmarkEnd w:id="8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bookmarkStart w:id="89" w:name="_Toc49551182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  <w:bookmarkEnd w:id="89"/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bookmarkStart w:id="90" w:name="_Toc495511898"/>
      <w:r>
        <w:t>Remover atividades extras do Administrador</w:t>
      </w:r>
      <w:bookmarkEnd w:id="9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bookmarkStart w:id="91" w:name="_Toc49551182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  <w:bookmarkEnd w:id="91"/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2" w:name="_Toc495511899"/>
      <w:r>
        <w:t>Visualizar o perfil do Aluno</w:t>
      </w:r>
      <w:bookmarkEnd w:id="9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bookmarkStart w:id="93" w:name="_Toc49551182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  <w:bookmarkEnd w:id="93"/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4" w:name="_Toc495511900"/>
      <w:r>
        <w:t>Visualizar o perfil do Administrador</w:t>
      </w:r>
      <w:bookmarkEnd w:id="9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bookmarkStart w:id="95" w:name="_Toc49551182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  <w:bookmarkEnd w:id="95"/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6" w:name="_Toc495511901"/>
      <w:r>
        <w:lastRenderedPageBreak/>
        <w:t>Editar o perfil do Aluno</w:t>
      </w:r>
      <w:bookmarkEnd w:id="9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bookmarkStart w:id="97" w:name="_Toc49551182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  <w:bookmarkEnd w:id="97"/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8" w:name="_Toc495511902"/>
      <w:r>
        <w:lastRenderedPageBreak/>
        <w:t>Editar o perfil do Administrador</w:t>
      </w:r>
      <w:bookmarkEnd w:id="9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bookmarkStart w:id="99" w:name="_Toc49551182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  <w:bookmarkEnd w:id="99"/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0" w:name="_Toc495511903"/>
      <w:r>
        <w:lastRenderedPageBreak/>
        <w:t>Criar o perfil do Aluno</w:t>
      </w:r>
      <w:bookmarkEnd w:id="10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bookmarkStart w:id="101" w:name="_Toc49551183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  <w:bookmarkEnd w:id="101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2" w:name="_Toc495511904"/>
      <w:r>
        <w:lastRenderedPageBreak/>
        <w:t>Criar o perfil do Administrador</w:t>
      </w:r>
      <w:bookmarkEnd w:id="102"/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Pr="00275357">
              <w:rPr>
                <w:rStyle w:val="spellingerror"/>
                <w:i/>
              </w:rPr>
              <w:t>Login</w:t>
            </w:r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bookmarkStart w:id="103" w:name="_Toc49551183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  <w:bookmarkEnd w:id="103"/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4" w:name="_Toc495511905"/>
      <w:r>
        <w:lastRenderedPageBreak/>
        <w:t>Cadastrar aula do Aluno</w:t>
      </w:r>
      <w:bookmarkEnd w:id="10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0D17EF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="000D17EF">
              <w:rPr>
                <w:rStyle w:val="spellingerror"/>
                <w:i/>
              </w:rPr>
              <w:t>login</w:t>
            </w:r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bookmarkStart w:id="105" w:name="_Toc49551183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  <w:bookmarkEnd w:id="10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6" w:name="_Toc495511906"/>
      <w:r>
        <w:lastRenderedPageBreak/>
        <w:t>Listar aula</w:t>
      </w:r>
      <w:r w:rsidR="00305D28">
        <w:t>s</w:t>
      </w:r>
      <w:r>
        <w:t xml:space="preserve"> do Aluno</w:t>
      </w:r>
      <w:bookmarkEnd w:id="10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0A0822">
              <w:t xml:space="preserve">que </w:t>
            </w:r>
            <w:r>
              <w:t>cadastre ao menos uma aula.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  <w:r w:rsidR="0055427B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bookmarkStart w:id="107" w:name="_Toc49551183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  <w:bookmarkEnd w:id="107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bookmarkStart w:id="108" w:name="_Toc495511907"/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  <w:bookmarkEnd w:id="108"/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bookmarkStart w:id="109" w:name="_Toc49551183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  <w:bookmarkEnd w:id="109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0" w:name="_Toc495511908"/>
      <w:r>
        <w:t>Remover aula do Aluno</w:t>
      </w:r>
      <w:bookmarkEnd w:id="11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a aula para ser removida.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bookmarkStart w:id="111" w:name="_Toc49551183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  <w:bookmarkEnd w:id="111"/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bookmarkStart w:id="112" w:name="_Toc495511909"/>
      <w:r>
        <w:lastRenderedPageBreak/>
        <w:t>Marcação do</w:t>
      </w:r>
      <w:r w:rsidR="001B0775">
        <w:t xml:space="preserve"> término de atividade do Aluno</w:t>
      </w:r>
      <w:bookmarkEnd w:id="11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bookmarkStart w:id="113" w:name="_Toc49551183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  <w:bookmarkEnd w:id="113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4" w:name="_Toc495511910"/>
      <w:r>
        <w:lastRenderedPageBreak/>
        <w:t>Marcar início de atividade do Aluno</w:t>
      </w:r>
      <w:bookmarkEnd w:id="11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bookmarkStart w:id="115" w:name="_Toc49551183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  <w:bookmarkEnd w:id="11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72019">
      <w:pPr>
        <w:pStyle w:val="Ttulo2"/>
      </w:pPr>
      <w:bookmarkStart w:id="116" w:name="_Toc495511911"/>
      <w:r w:rsidRPr="00A60F9A">
        <w:lastRenderedPageBreak/>
        <w:t>Requisitos Não-Funcionais</w:t>
      </w:r>
      <w:bookmarkEnd w:id="116"/>
    </w:p>
    <w:p w:rsidR="0009003B" w:rsidRDefault="001B0775" w:rsidP="005E30C3">
      <w:pPr>
        <w:pStyle w:val="Ttulo3"/>
        <w:ind w:left="993" w:right="27" w:hanging="567"/>
        <w:jc w:val="both"/>
      </w:pPr>
      <w:r>
        <w:t xml:space="preserve"> </w:t>
      </w:r>
      <w:bookmarkStart w:id="117" w:name="_Toc495511912"/>
      <w:r w:rsidR="0009003B">
        <w:t>Req.</w:t>
      </w:r>
      <w:fldSimple w:instr=" SEQ &quot;Reqnaofuncionais&quot; \*Arabic ">
        <w:r>
          <w:rPr>
            <w:noProof/>
          </w:rPr>
          <w:t>1</w:t>
        </w:r>
      </w:fldSimple>
      <w:r w:rsidR="008B3B7E">
        <w:t>3</w:t>
      </w:r>
      <w:r w:rsidR="00F548AD">
        <w:t>-</w:t>
      </w:r>
      <w:r w:rsidR="0009003B">
        <w:t xml:space="preserve"> Utilizar </w:t>
      </w:r>
      <w:r w:rsidR="009E6768">
        <w:t>Android</w:t>
      </w:r>
      <w:bookmarkEnd w:id="117"/>
    </w:p>
    <w:p w:rsidR="0009003B" w:rsidRDefault="009E6768" w:rsidP="00651149">
      <w:pPr>
        <w:ind w:right="27" w:firstLine="993"/>
        <w:jc w:val="both"/>
      </w:pPr>
      <w:r>
        <w:t>Será utilizada a plataforma Android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585FB9">
      <w:pPr>
        <w:pStyle w:val="Ttulo3"/>
        <w:ind w:left="993" w:right="27" w:hanging="567"/>
        <w:jc w:val="both"/>
      </w:pPr>
      <w:bookmarkStart w:id="118" w:name="8.3_______________Performance_Requiremen"/>
      <w:r>
        <w:t xml:space="preserve"> </w:t>
      </w:r>
      <w:bookmarkStart w:id="119" w:name="_Toc495511913"/>
      <w:r w:rsidR="008B3B7E">
        <w:t>Req.14 - Utilizar Banco de Dados</w:t>
      </w:r>
      <w:bookmarkEnd w:id="119"/>
    </w:p>
    <w:p w:rsidR="008B3B7E" w:rsidRPr="008B3B7E" w:rsidRDefault="008B3B7E" w:rsidP="00585FB9">
      <w:pPr>
        <w:ind w:left="567" w:right="27" w:firstLine="426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r w:rsidR="0079690B">
        <w:t>Firebase</w:t>
      </w:r>
      <w:r>
        <w:t>.</w:t>
      </w:r>
    </w:p>
    <w:p w:rsidR="0009003B" w:rsidRDefault="001B0775" w:rsidP="00585FB9">
      <w:pPr>
        <w:pStyle w:val="Ttulo3"/>
        <w:ind w:left="993" w:right="27" w:hanging="567"/>
        <w:jc w:val="both"/>
      </w:pPr>
      <w:r>
        <w:t xml:space="preserve"> </w:t>
      </w:r>
      <w:bookmarkStart w:id="120" w:name="_Toc495511914"/>
      <w:r w:rsidR="0009003B">
        <w:t>Requisitos de Desempenho</w:t>
      </w:r>
      <w:bookmarkEnd w:id="118"/>
      <w:bookmarkEnd w:id="120"/>
    </w:p>
    <w:p w:rsidR="0009003B" w:rsidRDefault="00554CA4" w:rsidP="00585FB9">
      <w:pPr>
        <w:pStyle w:val="Ttulo4"/>
        <w:tabs>
          <w:tab w:val="clear" w:pos="0"/>
          <w:tab w:val="num" w:pos="1134"/>
        </w:tabs>
        <w:ind w:left="1701" w:right="27" w:hanging="850"/>
        <w:jc w:val="both"/>
      </w:pPr>
      <w:bookmarkStart w:id="121" w:name="_Toc495511915"/>
      <w:r>
        <w:t>Req.9</w:t>
      </w:r>
      <w:fldSimple w:instr=" SEQ &quot;Reqnaofuncionais&quot; \*Arabic ">
        <w:r w:rsidR="001B0775">
          <w:rPr>
            <w:noProof/>
          </w:rPr>
          <w:t>2</w:t>
        </w:r>
      </w:fldSimple>
      <w:r w:rsidR="00F548AD">
        <w:t>-</w:t>
      </w:r>
      <w:r w:rsidR="0014502E">
        <w:t>O tempo para carregar os cenários não deve passar de 4 segundos</w:t>
      </w:r>
      <w:r>
        <w:t>.</w:t>
      </w:r>
      <w:bookmarkEnd w:id="121"/>
    </w:p>
    <w:p w:rsidR="0009003B" w:rsidRDefault="0009003B" w:rsidP="00585FB9">
      <w:pPr>
        <w:tabs>
          <w:tab w:val="num" w:pos="2835"/>
        </w:tabs>
        <w:ind w:left="993" w:right="27" w:firstLine="56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122" w:name="_Toc495511916"/>
      <w:r>
        <w:lastRenderedPageBreak/>
        <w:t>Projeto de Dados</w:t>
      </w:r>
      <w:bookmarkEnd w:id="122"/>
    </w:p>
    <w:p w:rsidR="009F697A" w:rsidRPr="009F697A" w:rsidRDefault="009F697A" w:rsidP="009F697A">
      <w:pPr>
        <w:pStyle w:val="Ttulo2"/>
      </w:pPr>
      <w:bookmarkStart w:id="123" w:name="_Toc495511917"/>
      <w:r>
        <w:t>Modelo Entidade-Relacionamento</w:t>
      </w:r>
      <w:bookmarkEnd w:id="123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124" w:name="_Toc49551184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124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125" w:name="_Toc495511918"/>
      <w:r>
        <w:lastRenderedPageBreak/>
        <w:t>Projeto Lógico</w:t>
      </w:r>
      <w:bookmarkEnd w:id="125"/>
    </w:p>
    <w:p w:rsidR="001B2083" w:rsidRDefault="001B2083" w:rsidP="001B2083">
      <w:pPr>
        <w:pStyle w:val="Ttulo2"/>
      </w:pPr>
      <w:bookmarkStart w:id="126" w:name="_Toc495511919"/>
      <w:r>
        <w:t>Diagrama de Classe</w:t>
      </w:r>
      <w:r w:rsidR="00145513">
        <w:t>s</w:t>
      </w:r>
      <w:bookmarkEnd w:id="126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127" w:name="_Toc49551184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127"/>
    </w:p>
    <w:p w:rsidR="001B2083" w:rsidRDefault="001B2083" w:rsidP="001B2083">
      <w:pPr>
        <w:pStyle w:val="Ttulo2"/>
      </w:pPr>
      <w:bookmarkStart w:id="128" w:name="_Toc495511920"/>
      <w:r>
        <w:t>Diagrama de Sequência</w:t>
      </w:r>
      <w:bookmarkEnd w:id="128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129" w:name="_Toc49551184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129"/>
    </w:p>
    <w:p w:rsidR="005443E8" w:rsidRDefault="005443E8" w:rsidP="005443E8">
      <w:pPr>
        <w:pStyle w:val="Ttulo2"/>
      </w:pPr>
      <w:bookmarkStart w:id="130" w:name="_Toc454873377"/>
      <w:bookmarkStart w:id="131" w:name="_Toc455670044"/>
      <w:bookmarkStart w:id="132" w:name="_Toc495511921"/>
      <w:r>
        <w:lastRenderedPageBreak/>
        <w:t>Diagrama de Pacotes</w:t>
      </w:r>
      <w:bookmarkEnd w:id="130"/>
      <w:bookmarkEnd w:id="131"/>
      <w:bookmarkEnd w:id="132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133" w:name="_Toc381345607"/>
      <w:bookmarkStart w:id="134" w:name="_Toc455670281"/>
      <w:bookmarkStart w:id="135" w:name="_Toc49551184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133"/>
      <w:bookmarkEnd w:id="134"/>
      <w:r w:rsidR="005443E8">
        <w:t>.</w:t>
      </w:r>
      <w:bookmarkEnd w:id="135"/>
    </w:p>
    <w:p w:rsidR="005443E8" w:rsidRDefault="005443E8" w:rsidP="005443E8">
      <w:pPr>
        <w:pStyle w:val="Ttulo2"/>
      </w:pPr>
      <w:bookmarkStart w:id="136" w:name="_Toc455670045"/>
      <w:bookmarkStart w:id="137" w:name="_Toc495511922"/>
      <w:r>
        <w:t>Diagrama de Atividade</w:t>
      </w:r>
      <w:bookmarkEnd w:id="136"/>
      <w:bookmarkEnd w:id="137"/>
    </w:p>
    <w:p w:rsidR="005443E8" w:rsidRDefault="005443E8" w:rsidP="005443E8">
      <w:pPr>
        <w:jc w:val="center"/>
      </w:pPr>
    </w:p>
    <w:p w:rsidR="005443E8" w:rsidRDefault="00737CDA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58000" cy="3105150"/>
            <wp:effectExtent l="0" t="0" r="0" b="0"/>
            <wp:docPr id="11" name="Imagem 11" descr="C:\Users\Home\Desktop\Diagrama de Atividades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esktop\Diagrama de Atividades AppHel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138" w:name="_Toc455670282"/>
      <w:bookmarkStart w:id="139" w:name="_Toc495511846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138"/>
      <w:r w:rsidR="005443E8">
        <w:t>.</w:t>
      </w:r>
      <w:bookmarkEnd w:id="139"/>
    </w:p>
    <w:p w:rsidR="006C18BB" w:rsidRDefault="006C18BB" w:rsidP="006C18BB">
      <w:pPr>
        <w:pStyle w:val="Ttulo1"/>
      </w:pPr>
      <w:bookmarkStart w:id="140" w:name="_Toc455670046"/>
      <w:bookmarkStart w:id="141" w:name="_Toc495511923"/>
      <w:r>
        <w:lastRenderedPageBreak/>
        <w:t>Anexos</w:t>
      </w:r>
      <w:bookmarkEnd w:id="140"/>
      <w:bookmarkEnd w:id="141"/>
    </w:p>
    <w:p w:rsidR="006C18BB" w:rsidRDefault="006C18BB" w:rsidP="006C18BB">
      <w:pPr>
        <w:pStyle w:val="Ttulo2"/>
      </w:pPr>
      <w:bookmarkStart w:id="142" w:name="_Toc455670047"/>
      <w:bookmarkStart w:id="143" w:name="_Toc495511924"/>
      <w:r w:rsidRPr="00D91FEF">
        <w:t>Storyboarding</w:t>
      </w:r>
      <w:bookmarkEnd w:id="142"/>
      <w:bookmarkEnd w:id="143"/>
    </w:p>
    <w:p w:rsidR="00EB3E96" w:rsidRPr="00EB3E96" w:rsidRDefault="00EB3E96" w:rsidP="00EB3E96"/>
    <w:p w:rsidR="007E3B4F" w:rsidRDefault="007E3B4F" w:rsidP="006C18BB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821600" cy="3560400"/>
            <wp:effectExtent l="0" t="0" r="7620" b="2540"/>
            <wp:docPr id="26" name="Imagem 26" descr="C:\Users\Home\Desktop\Storyboarding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Storyboarding\cadastr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35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4F" w:rsidRDefault="007E3B4F" w:rsidP="00E2015B">
      <w:pPr>
        <w:pStyle w:val="Legenda"/>
      </w:pPr>
      <w:bookmarkStart w:id="144" w:name="_Toc495511847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10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Cadastro.</w:t>
      </w:r>
      <w:bookmarkEnd w:id="144"/>
    </w:p>
    <w:p w:rsidR="00E2015B" w:rsidRDefault="00E2015B" w:rsidP="006C18BB">
      <w:pPr>
        <w:jc w:val="center"/>
      </w:pPr>
    </w:p>
    <w:p w:rsidR="007E3B4F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03600" cy="3528000"/>
            <wp:effectExtent l="0" t="0" r="6350" b="0"/>
            <wp:docPr id="27" name="Imagem 27" descr="C:\Users\Home\Desktop\Storyboarding\criar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esktop\Storyboarding\criar_ativida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5" w:name="_Toc495511848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11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criação de atividade extra.</w:t>
      </w:r>
      <w:bookmarkEnd w:id="145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28" name="Imagem 28" descr="C:\Users\Home\Desktop\Storyboarding\cri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esktop\Storyboarding\criar_horar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6" w:name="_Toc495511849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12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criação de Horários.</w:t>
      </w:r>
      <w:bookmarkEnd w:id="146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29" name="Imagem 29" descr="C:\Users\Home\Desktop\Storyboarding\lista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esktop\Storyboarding\listar_atividad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7" w:name="_Toc495511850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13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listagem de atividades.</w:t>
      </w:r>
      <w:bookmarkEnd w:id="147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0" name="Imagem 30" descr="C:\Users\Home\Desktop\Storyboarding\marc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Desktop\Storyboarding\marcar_horar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8" w:name="_Toc495511851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14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marcação de hora de atividade.</w:t>
      </w:r>
      <w:bookmarkEnd w:id="148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1" name="Imagem 31" descr="C:\Users\Home\Desktop\Storyboarding\menu_d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esktop\Storyboarding\menu_de_log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9" w:name="_Toc495511852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15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 xml:space="preserve">Tela de </w:t>
      </w:r>
      <w:r w:rsidRPr="00E2015B">
        <w:rPr>
          <w:i/>
        </w:rPr>
        <w:t>login.</w:t>
      </w:r>
      <w:bookmarkEnd w:id="149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2" name="Imagem 32" descr="C:\Users\Home\Desktop\Storyboarding\menu_de_o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Desktop\Storyboarding\menu_de_op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0" w:name="_Toc495511853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B01FE4">
        <w:rPr>
          <w:b/>
          <w:noProof/>
        </w:rPr>
        <w:t>16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menu principal.</w:t>
      </w:r>
      <w:bookmarkEnd w:id="150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3" name="Imagem 33" descr="C:\Users\Home\Desktop\Storyboarding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Desktop\Storyboarding\perf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E4" w:rsidRPr="005443E8" w:rsidRDefault="00B01FE4" w:rsidP="00B01FE4">
      <w:pPr>
        <w:pStyle w:val="Legenda"/>
      </w:pPr>
      <w:bookmarkStart w:id="151" w:name="_Toc495511854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17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Perfil.</w:t>
      </w:r>
      <w:bookmarkEnd w:id="151"/>
    </w:p>
    <w:p w:rsidR="00B01FE4" w:rsidRDefault="00B01FE4" w:rsidP="006C18BB">
      <w:pPr>
        <w:jc w:val="center"/>
      </w:pPr>
    </w:p>
    <w:p w:rsidR="00B01FE4" w:rsidRDefault="00B01FE4" w:rsidP="006C18BB">
      <w:pPr>
        <w:jc w:val="center"/>
      </w:pPr>
    </w:p>
    <w:p w:rsidR="006C18BB" w:rsidRPr="00224B9D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4" name="Imagem 34" descr="C:\Users\Home\Desktop\Storyboarding\planilha_de_h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Desktop\Storyboarding\planilha_de_hor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152" w:name="_Toc455670283"/>
      <w:bookmarkStart w:id="153" w:name="_Toc49551185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B01FE4">
        <w:rPr>
          <w:b/>
          <w:noProof/>
        </w:rPr>
        <w:t>18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</w:t>
      </w:r>
      <w:bookmarkEnd w:id="152"/>
      <w:r w:rsidR="00B01FE4">
        <w:t>Tela de planilha de horas</w:t>
      </w:r>
      <w:r w:rsidR="00E3544C" w:rsidRPr="00E3544C">
        <w:t>.</w:t>
      </w:r>
      <w:bookmarkEnd w:id="153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154" w:name="_Toc455670048"/>
      <w:bookmarkStart w:id="155" w:name="_Toc495511925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4"/>
      <w:bookmarkEnd w:id="155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bookmarkStart w:id="156" w:name="_Toc495511926"/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6"/>
    </w:p>
    <w:p w:rsidR="006C18BB" w:rsidRDefault="0033750A" w:rsidP="006C18BB">
      <w:pPr>
        <w:jc w:val="center"/>
      </w:pPr>
      <w:bookmarkStart w:id="157" w:name="_Toc455670284"/>
      <w:bookmarkStart w:id="158" w:name="_Toc495511856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EB3E96">
        <w:rPr>
          <w:b/>
          <w:noProof/>
        </w:rPr>
        <w:t>19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157"/>
      <w:r w:rsidR="00E3544C" w:rsidRPr="00E3544C">
        <w:t>.</w:t>
      </w:r>
      <w:bookmarkEnd w:id="158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159" w:name="_Toc49551185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EB3E96">
        <w:rPr>
          <w:b/>
          <w:noProof/>
        </w:rPr>
        <w:t>20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159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160" w:name="_Toc455670049"/>
      <w:bookmarkStart w:id="161" w:name="_Toc495511927"/>
      <w:r>
        <w:t>Cronograma de Atividades</w:t>
      </w:r>
      <w:bookmarkEnd w:id="160"/>
      <w:bookmarkEnd w:id="161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162" w:name="_Toc49551185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EB3E96">
        <w:rPr>
          <w:b/>
          <w:noProof/>
        </w:rPr>
        <w:t>21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162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163" w:name="_Toc495511928"/>
      <w:r>
        <w:lastRenderedPageBreak/>
        <w:t>Bibliografias de Texto</w:t>
      </w:r>
      <w:bookmarkEnd w:id="163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>Nossa história: da garagem ao Googleplex</w:t>
      </w:r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164" w:name="_Toc495511929"/>
      <w:r>
        <w:lastRenderedPageBreak/>
        <w:t>Bibliografia de Imagens</w:t>
      </w:r>
      <w:bookmarkEnd w:id="164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43B" w:rsidRDefault="004F043B">
      <w:r>
        <w:separator/>
      </w:r>
    </w:p>
  </w:endnote>
  <w:endnote w:type="continuationSeparator" w:id="0">
    <w:p w:rsidR="004F043B" w:rsidRDefault="004F0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5E30C3" w:rsidRDefault="005E30C3">
    <w:pPr>
      <w:pStyle w:val="Rodap"/>
      <w:pBdr>
        <w:top w:val="none" w:sz="0" w:space="0" w:color="auto"/>
      </w:pBdr>
    </w:pPr>
  </w:p>
  <w:p w:rsidR="005E30C3" w:rsidRDefault="005E30C3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 w:rsidP="00240BB3">
    <w:pPr>
      <w:pStyle w:val="Rodap"/>
      <w:jc w:val="center"/>
      <w:rPr>
        <w:b/>
        <w:sz w:val="20"/>
      </w:rPr>
    </w:pPr>
  </w:p>
  <w:p w:rsidR="005E30C3" w:rsidRDefault="005E30C3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5E30C3" w:rsidRDefault="005E30C3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5E30C3" w:rsidRPr="009E0462" w:rsidRDefault="005E30C3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A341A">
      <w:rPr>
        <w:rStyle w:val="Nmerodepgina"/>
        <w:noProof/>
      </w:rPr>
      <w:t>5</w:t>
    </w:r>
    <w:r>
      <w:rPr>
        <w:rStyle w:val="Nmerodepgina"/>
      </w:rPr>
      <w:fldChar w:fldCharType="end"/>
    </w:r>
  </w:p>
  <w:p w:rsidR="005E30C3" w:rsidRDefault="005E30C3">
    <w:pPr>
      <w:pStyle w:val="Rodap"/>
      <w:pBdr>
        <w:top w:val="none" w:sz="0" w:space="0" w:color="auto"/>
      </w:pBdr>
    </w:pPr>
  </w:p>
  <w:p w:rsidR="005E30C3" w:rsidRDefault="005E30C3"/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43B" w:rsidRDefault="004F043B">
      <w:r>
        <w:separator/>
      </w:r>
    </w:p>
  </w:footnote>
  <w:footnote w:type="continuationSeparator" w:id="0">
    <w:p w:rsidR="004F043B" w:rsidRDefault="004F04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5E30C3" w:rsidRDefault="005E30C3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>
    <w:pPr>
      <w:pStyle w:val="Cabealho"/>
      <w:jc w:val="center"/>
    </w:pPr>
    <w:r>
      <w:t>EC205 - Engenharia de Software I</w:t>
    </w:r>
  </w:p>
  <w:p w:rsidR="005E30C3" w:rsidRDefault="005E30C3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5E30C3" w:rsidRDefault="005E30C3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0C3" w:rsidRDefault="005E30C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613CF"/>
    <w:rsid w:val="00067DE2"/>
    <w:rsid w:val="0007649E"/>
    <w:rsid w:val="00083AFD"/>
    <w:rsid w:val="000878EE"/>
    <w:rsid w:val="0009003B"/>
    <w:rsid w:val="000954F0"/>
    <w:rsid w:val="00097760"/>
    <w:rsid w:val="000A0822"/>
    <w:rsid w:val="000A341A"/>
    <w:rsid w:val="000A4141"/>
    <w:rsid w:val="000A4240"/>
    <w:rsid w:val="000A572C"/>
    <w:rsid w:val="000B485B"/>
    <w:rsid w:val="000C41DC"/>
    <w:rsid w:val="000C458F"/>
    <w:rsid w:val="000C626B"/>
    <w:rsid w:val="000D17EF"/>
    <w:rsid w:val="000D6250"/>
    <w:rsid w:val="000D6F03"/>
    <w:rsid w:val="000D7A48"/>
    <w:rsid w:val="000E3F8C"/>
    <w:rsid w:val="000F0CB6"/>
    <w:rsid w:val="000F1A39"/>
    <w:rsid w:val="000F29C4"/>
    <w:rsid w:val="001001AE"/>
    <w:rsid w:val="0010250E"/>
    <w:rsid w:val="001119EC"/>
    <w:rsid w:val="00121619"/>
    <w:rsid w:val="00121B75"/>
    <w:rsid w:val="00134634"/>
    <w:rsid w:val="001436B3"/>
    <w:rsid w:val="0014502E"/>
    <w:rsid w:val="00145513"/>
    <w:rsid w:val="001519B5"/>
    <w:rsid w:val="00152B56"/>
    <w:rsid w:val="00157D36"/>
    <w:rsid w:val="00166694"/>
    <w:rsid w:val="00172019"/>
    <w:rsid w:val="00176188"/>
    <w:rsid w:val="00177CEC"/>
    <w:rsid w:val="00185F48"/>
    <w:rsid w:val="00187B83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A3096"/>
    <w:rsid w:val="003B540E"/>
    <w:rsid w:val="003C2609"/>
    <w:rsid w:val="003C6A81"/>
    <w:rsid w:val="003D6677"/>
    <w:rsid w:val="003E5CC9"/>
    <w:rsid w:val="00407C6A"/>
    <w:rsid w:val="00411538"/>
    <w:rsid w:val="00420A86"/>
    <w:rsid w:val="00420EDC"/>
    <w:rsid w:val="0043666A"/>
    <w:rsid w:val="00437371"/>
    <w:rsid w:val="00441750"/>
    <w:rsid w:val="0044189C"/>
    <w:rsid w:val="00444C06"/>
    <w:rsid w:val="00452EE3"/>
    <w:rsid w:val="004645ED"/>
    <w:rsid w:val="00466010"/>
    <w:rsid w:val="004667D3"/>
    <w:rsid w:val="00466A86"/>
    <w:rsid w:val="0047593D"/>
    <w:rsid w:val="00487A0D"/>
    <w:rsid w:val="0049547B"/>
    <w:rsid w:val="004958EA"/>
    <w:rsid w:val="004A180E"/>
    <w:rsid w:val="004B031E"/>
    <w:rsid w:val="004C0228"/>
    <w:rsid w:val="004D5F84"/>
    <w:rsid w:val="004E053B"/>
    <w:rsid w:val="004E2103"/>
    <w:rsid w:val="004E33E6"/>
    <w:rsid w:val="004E4461"/>
    <w:rsid w:val="004E7B31"/>
    <w:rsid w:val="004F043B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19D1"/>
    <w:rsid w:val="0055427B"/>
    <w:rsid w:val="00554CA4"/>
    <w:rsid w:val="00562B22"/>
    <w:rsid w:val="00565CCC"/>
    <w:rsid w:val="00573232"/>
    <w:rsid w:val="00577093"/>
    <w:rsid w:val="0058008A"/>
    <w:rsid w:val="005844CA"/>
    <w:rsid w:val="00585FB9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30C3"/>
    <w:rsid w:val="005E4773"/>
    <w:rsid w:val="005F09CC"/>
    <w:rsid w:val="005F26CD"/>
    <w:rsid w:val="005F3846"/>
    <w:rsid w:val="00604F7A"/>
    <w:rsid w:val="00606A4F"/>
    <w:rsid w:val="00625C07"/>
    <w:rsid w:val="006263C9"/>
    <w:rsid w:val="006301EA"/>
    <w:rsid w:val="006353C7"/>
    <w:rsid w:val="00637B6E"/>
    <w:rsid w:val="0064149D"/>
    <w:rsid w:val="006458D9"/>
    <w:rsid w:val="00651149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427A"/>
    <w:rsid w:val="006B55E0"/>
    <w:rsid w:val="006B5E89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37CDA"/>
    <w:rsid w:val="007425B7"/>
    <w:rsid w:val="007464A8"/>
    <w:rsid w:val="00761AF5"/>
    <w:rsid w:val="007668EB"/>
    <w:rsid w:val="00767928"/>
    <w:rsid w:val="00772DA0"/>
    <w:rsid w:val="0077458B"/>
    <w:rsid w:val="00776F46"/>
    <w:rsid w:val="00780861"/>
    <w:rsid w:val="007814E4"/>
    <w:rsid w:val="007821A6"/>
    <w:rsid w:val="00787452"/>
    <w:rsid w:val="0079690B"/>
    <w:rsid w:val="007A5D9C"/>
    <w:rsid w:val="007A748A"/>
    <w:rsid w:val="007A7586"/>
    <w:rsid w:val="007B3495"/>
    <w:rsid w:val="007C25D7"/>
    <w:rsid w:val="007D5F0F"/>
    <w:rsid w:val="007D7C24"/>
    <w:rsid w:val="007E0591"/>
    <w:rsid w:val="007E27D7"/>
    <w:rsid w:val="007E3651"/>
    <w:rsid w:val="007E3B4F"/>
    <w:rsid w:val="007E462A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0B0C"/>
    <w:rsid w:val="009010C1"/>
    <w:rsid w:val="00902E89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65A5E"/>
    <w:rsid w:val="00977314"/>
    <w:rsid w:val="00977991"/>
    <w:rsid w:val="00981469"/>
    <w:rsid w:val="009850FF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1891"/>
    <w:rsid w:val="00A82553"/>
    <w:rsid w:val="00A83648"/>
    <w:rsid w:val="00A914D6"/>
    <w:rsid w:val="00AA40B4"/>
    <w:rsid w:val="00AB021E"/>
    <w:rsid w:val="00AB1FE6"/>
    <w:rsid w:val="00AC23D4"/>
    <w:rsid w:val="00AD0531"/>
    <w:rsid w:val="00AD6438"/>
    <w:rsid w:val="00AE7642"/>
    <w:rsid w:val="00AF1181"/>
    <w:rsid w:val="00AF60BE"/>
    <w:rsid w:val="00AF630B"/>
    <w:rsid w:val="00B00771"/>
    <w:rsid w:val="00B01FE4"/>
    <w:rsid w:val="00B12D74"/>
    <w:rsid w:val="00B15D47"/>
    <w:rsid w:val="00B165DD"/>
    <w:rsid w:val="00B270D4"/>
    <w:rsid w:val="00B32C11"/>
    <w:rsid w:val="00B348E4"/>
    <w:rsid w:val="00B418EB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52DF"/>
    <w:rsid w:val="00BE63AE"/>
    <w:rsid w:val="00BF4F7E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E3F"/>
    <w:rsid w:val="00C864B3"/>
    <w:rsid w:val="00C91793"/>
    <w:rsid w:val="00C951C8"/>
    <w:rsid w:val="00CA1384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3552D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A2424"/>
    <w:rsid w:val="00DB289F"/>
    <w:rsid w:val="00DB468B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015B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B3E96"/>
    <w:rsid w:val="00EC193C"/>
    <w:rsid w:val="00EC4855"/>
    <w:rsid w:val="00ED0188"/>
    <w:rsid w:val="00ED0673"/>
    <w:rsid w:val="00ED0D46"/>
    <w:rsid w:val="00ED1A3A"/>
    <w:rsid w:val="00EE42E3"/>
    <w:rsid w:val="00EF3309"/>
    <w:rsid w:val="00F012BA"/>
    <w:rsid w:val="00F0429C"/>
    <w:rsid w:val="00F1232A"/>
    <w:rsid w:val="00F1311C"/>
    <w:rsid w:val="00F1566E"/>
    <w:rsid w:val="00F2212C"/>
    <w:rsid w:val="00F26381"/>
    <w:rsid w:val="00F342FD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15CF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4DE91-4153-4E16-986D-E6BB309C1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7288</Words>
  <Characters>39358</Characters>
  <Application>Microsoft Office Word</Application>
  <DocSecurity>0</DocSecurity>
  <Lines>327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46553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Home</cp:lastModifiedBy>
  <cp:revision>3</cp:revision>
  <cp:lastPrinted>2017-01-30T15:48:00Z</cp:lastPrinted>
  <dcterms:created xsi:type="dcterms:W3CDTF">2017-10-11T22:05:00Z</dcterms:created>
  <dcterms:modified xsi:type="dcterms:W3CDTF">2017-10-11T22:05:00Z</dcterms:modified>
</cp:coreProperties>
</file>